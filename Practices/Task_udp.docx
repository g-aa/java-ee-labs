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D8B" w:rsidRDefault="009F0D8B" w:rsidP="009F0D8B">
      <w:pPr>
        <w:pStyle w:val="1"/>
        <w:jc w:val="center"/>
        <w:rPr>
          <w:rFonts w:ascii="Arial" w:hAnsi="Arial" w:cs="Arial"/>
        </w:rPr>
      </w:pPr>
      <w:r>
        <w:rPr>
          <w:rFonts w:ascii="Arial" w:hAnsi="Arial" w:cs="Arial"/>
        </w:rPr>
        <w:t>Лабораторные работы по курсу</w:t>
      </w:r>
    </w:p>
    <w:p w:rsidR="00E83716" w:rsidRDefault="009F0D8B" w:rsidP="009F0D8B">
      <w:pPr>
        <w:pStyle w:val="1"/>
        <w:jc w:val="center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Pr="009F0D8B">
        <w:rPr>
          <w:rFonts w:ascii="Arial" w:hAnsi="Arial" w:cs="Arial"/>
        </w:rPr>
        <w:t xml:space="preserve">Разработка распределённых приложений на платформе </w:t>
      </w:r>
      <w:proofErr w:type="spellStart"/>
      <w:r w:rsidRPr="009F0D8B">
        <w:rPr>
          <w:rFonts w:ascii="Arial" w:hAnsi="Arial" w:cs="Arial"/>
        </w:rPr>
        <w:t>Java</w:t>
      </w:r>
      <w:proofErr w:type="spellEnd"/>
      <w:r>
        <w:rPr>
          <w:rFonts w:ascii="Arial" w:hAnsi="Arial" w:cs="Arial"/>
        </w:rPr>
        <w:t>»</w:t>
      </w:r>
    </w:p>
    <w:p w:rsidR="009F0D8B" w:rsidRDefault="009F0D8B" w:rsidP="009F0D8B">
      <w:pPr>
        <w:jc w:val="center"/>
        <w:rPr>
          <w:rFonts w:ascii="Arial" w:hAnsi="Arial" w:cs="Arial"/>
        </w:rPr>
      </w:pPr>
    </w:p>
    <w:p w:rsidR="009F0D8B" w:rsidRPr="005557AB" w:rsidRDefault="009F0D8B" w:rsidP="009F0D8B">
      <w:pPr>
        <w:pStyle w:val="3"/>
        <w:rPr>
          <w:b/>
          <w:sz w:val="28"/>
          <w:u w:val="single"/>
        </w:rPr>
      </w:pPr>
      <w:r w:rsidRPr="005557AB">
        <w:rPr>
          <w:b/>
          <w:sz w:val="28"/>
          <w:u w:val="single"/>
        </w:rPr>
        <w:t xml:space="preserve">Задача №1. Сетевое приложение с использованием протокола </w:t>
      </w:r>
      <w:r w:rsidRPr="005557AB">
        <w:rPr>
          <w:b/>
          <w:sz w:val="28"/>
          <w:u w:val="single"/>
          <w:lang w:val="en-US"/>
        </w:rPr>
        <w:t>UDP</w:t>
      </w:r>
    </w:p>
    <w:p w:rsidR="009F0D8B" w:rsidRPr="005557AB" w:rsidRDefault="009F0D8B" w:rsidP="009F0D8B">
      <w:pPr>
        <w:rPr>
          <w:b/>
        </w:rPr>
      </w:pPr>
    </w:p>
    <w:p w:rsidR="00804F6F" w:rsidRPr="009F0D8B" w:rsidRDefault="009F0D8B">
      <w:pPr>
        <w:numPr>
          <w:ilvl w:val="0"/>
          <w:numId w:val="2"/>
        </w:numPr>
        <w:spacing w:after="240"/>
        <w:ind w:left="714" w:hanging="357"/>
        <w:rPr>
          <w:rFonts w:ascii="Arial" w:hAnsi="Arial" w:cs="Arial"/>
          <w:sz w:val="24"/>
        </w:rPr>
      </w:pPr>
      <w:r w:rsidRPr="009F0D8B">
        <w:rPr>
          <w:rFonts w:ascii="Arial" w:hAnsi="Arial" w:cs="Arial"/>
          <w:sz w:val="24"/>
        </w:rPr>
        <w:t>Задан класс</w:t>
      </w:r>
      <w:r w:rsidR="005557AB" w:rsidRPr="009F0D8B">
        <w:rPr>
          <w:rFonts w:ascii="Arial" w:hAnsi="Arial" w:cs="Arial"/>
          <w:sz w:val="24"/>
        </w:rPr>
        <w:t xml:space="preserve"> </w:t>
      </w:r>
      <w:r w:rsidR="005A25CF">
        <w:rPr>
          <w:rFonts w:ascii="Courier New" w:hAnsi="Courier New" w:cs="Courier New"/>
          <w:sz w:val="28"/>
          <w:lang w:val="en-US"/>
        </w:rPr>
        <w:t>Message</w:t>
      </w:r>
      <w:r w:rsidRPr="009F0D8B">
        <w:rPr>
          <w:rFonts w:ascii="Arial" w:hAnsi="Arial" w:cs="Arial"/>
          <w:b/>
          <w:bCs/>
          <w:sz w:val="24"/>
        </w:rPr>
        <w:t xml:space="preserve">, </w:t>
      </w:r>
      <w:r w:rsidRPr="009F0D8B">
        <w:rPr>
          <w:rFonts w:ascii="Arial" w:hAnsi="Arial" w:cs="Arial"/>
          <w:sz w:val="24"/>
        </w:rPr>
        <w:t>име</w:t>
      </w:r>
      <w:r>
        <w:rPr>
          <w:rFonts w:ascii="Arial" w:hAnsi="Arial" w:cs="Arial"/>
          <w:sz w:val="24"/>
        </w:rPr>
        <w:t>ющий следующие поля:</w:t>
      </w:r>
    </w:p>
    <w:p w:rsidR="00804F6F" w:rsidRPr="009F0D8B" w:rsidRDefault="005557AB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 w:rsidRPr="009F0D8B">
        <w:rPr>
          <w:rFonts w:ascii="Courier New" w:hAnsi="Courier New" w:cs="Courier New"/>
          <w:sz w:val="24"/>
          <w:lang w:val="en-US"/>
        </w:rPr>
        <w:t xml:space="preserve">public static </w:t>
      </w:r>
      <w:proofErr w:type="spellStart"/>
      <w:r w:rsidRPr="009F0D8B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9F0D8B">
        <w:rPr>
          <w:rFonts w:ascii="Courier New" w:hAnsi="Courier New" w:cs="Courier New"/>
          <w:sz w:val="24"/>
          <w:lang w:val="en-US"/>
        </w:rPr>
        <w:t xml:space="preserve"> last;</w:t>
      </w:r>
    </w:p>
    <w:p w:rsidR="00804F6F" w:rsidRDefault="005557AB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 w:rsidRPr="009F0D8B">
        <w:rPr>
          <w:rFonts w:ascii="Courier New" w:hAnsi="Courier New" w:cs="Courier New"/>
          <w:sz w:val="24"/>
          <w:lang w:val="en-US"/>
        </w:rPr>
        <w:t xml:space="preserve">private </w:t>
      </w:r>
      <w:proofErr w:type="spellStart"/>
      <w:r w:rsidRPr="009F0D8B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9F0D8B">
        <w:rPr>
          <w:rFonts w:ascii="Courier New" w:hAnsi="Courier New" w:cs="Courier New"/>
          <w:sz w:val="24"/>
          <w:lang w:val="en-US"/>
        </w:rPr>
        <w:t xml:space="preserve"> id</w:t>
      </w:r>
      <w:r w:rsidR="005A25CF">
        <w:rPr>
          <w:rFonts w:ascii="Courier New" w:hAnsi="Courier New" w:cs="Courier New"/>
          <w:sz w:val="24"/>
          <w:lang w:val="en-US"/>
        </w:rPr>
        <w:t>;</w:t>
      </w:r>
    </w:p>
    <w:p w:rsidR="005A25CF" w:rsidRPr="009F0D8B" w:rsidRDefault="005A25CF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private Command </w:t>
      </w:r>
      <w:proofErr w:type="spellStart"/>
      <w:r>
        <w:rPr>
          <w:rFonts w:ascii="Courier New" w:hAnsi="Courier New" w:cs="Courier New"/>
          <w:sz w:val="24"/>
          <w:lang w:val="en-US"/>
        </w:rPr>
        <w:t>command</w:t>
      </w:r>
      <w:proofErr w:type="spellEnd"/>
      <w:r>
        <w:rPr>
          <w:rFonts w:ascii="Courier New" w:hAnsi="Courier New" w:cs="Courier New"/>
          <w:sz w:val="24"/>
          <w:lang w:val="en-US"/>
        </w:rPr>
        <w:t>;</w:t>
      </w:r>
    </w:p>
    <w:p w:rsidR="00804F6F" w:rsidRPr="009F0D8B" w:rsidRDefault="005557AB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 w:rsidRPr="009F0D8B">
        <w:rPr>
          <w:rFonts w:ascii="Courier New" w:hAnsi="Courier New" w:cs="Courier New"/>
          <w:sz w:val="24"/>
          <w:lang w:val="en-US"/>
        </w:rPr>
        <w:t>private String message;</w:t>
      </w:r>
    </w:p>
    <w:p w:rsidR="00804F6F" w:rsidRDefault="005557AB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 w:rsidRPr="009F0D8B">
        <w:rPr>
          <w:rFonts w:ascii="Courier New" w:hAnsi="Courier New" w:cs="Courier New"/>
          <w:sz w:val="24"/>
          <w:lang w:val="en-US"/>
        </w:rPr>
        <w:t xml:space="preserve">private Date </w:t>
      </w:r>
      <w:proofErr w:type="spellStart"/>
      <w:r w:rsidRPr="009F0D8B">
        <w:rPr>
          <w:rFonts w:ascii="Courier New" w:hAnsi="Courier New" w:cs="Courier New"/>
          <w:sz w:val="24"/>
          <w:lang w:val="en-US"/>
        </w:rPr>
        <w:t>date</w:t>
      </w:r>
      <w:proofErr w:type="spellEnd"/>
      <w:r w:rsidRPr="009F0D8B">
        <w:rPr>
          <w:rFonts w:ascii="Courier New" w:hAnsi="Courier New" w:cs="Courier New"/>
          <w:sz w:val="24"/>
          <w:lang w:val="en-US"/>
        </w:rPr>
        <w:t>;</w:t>
      </w:r>
    </w:p>
    <w:p w:rsidR="00525F44" w:rsidRPr="009F0D8B" w:rsidRDefault="00525F44">
      <w:pPr>
        <w:numPr>
          <w:ilvl w:val="0"/>
          <w:numId w:val="3"/>
        </w:numPr>
        <w:spacing w:after="240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private </w:t>
      </w:r>
      <w:proofErr w:type="spellStart"/>
      <w:r>
        <w:rPr>
          <w:rFonts w:ascii="Courier New" w:hAnsi="Courier New" w:cs="Courier New"/>
          <w:sz w:val="24"/>
          <w:lang w:val="en-US"/>
        </w:rPr>
        <w:t>InetAddress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 address;</w:t>
      </w:r>
    </w:p>
    <w:p w:rsidR="00804F6F" w:rsidRPr="009F0D8B" w:rsidRDefault="005557AB">
      <w:pPr>
        <w:numPr>
          <w:ilvl w:val="0"/>
          <w:numId w:val="3"/>
        </w:numPr>
        <w:spacing w:after="240"/>
        <w:rPr>
          <w:rFonts w:ascii="Arial" w:hAnsi="Arial" w:cs="Arial"/>
          <w:sz w:val="24"/>
          <w:lang w:val="en-US"/>
        </w:rPr>
      </w:pPr>
      <w:r w:rsidRPr="009F0D8B">
        <w:rPr>
          <w:rFonts w:ascii="Courier New" w:hAnsi="Courier New" w:cs="Courier New"/>
          <w:sz w:val="24"/>
          <w:lang w:val="en-US"/>
        </w:rPr>
        <w:t xml:space="preserve">private transient </w:t>
      </w:r>
      <w:proofErr w:type="spellStart"/>
      <w:r w:rsidRPr="009F0D8B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9F0D8B">
        <w:rPr>
          <w:rFonts w:ascii="Courier New" w:hAnsi="Courier New" w:cs="Courier New"/>
          <w:sz w:val="24"/>
          <w:lang w:val="en-US"/>
        </w:rPr>
        <w:t xml:space="preserve"> </w:t>
      </w:r>
      <w:r w:rsidR="00525F44">
        <w:rPr>
          <w:rFonts w:ascii="Courier New" w:hAnsi="Courier New" w:cs="Courier New"/>
          <w:sz w:val="24"/>
          <w:lang w:val="en-US"/>
        </w:rPr>
        <w:t>port</w:t>
      </w:r>
      <w:r w:rsidR="009F0D8B">
        <w:rPr>
          <w:rFonts w:ascii="Courier New" w:hAnsi="Courier New" w:cs="Courier New"/>
          <w:sz w:val="24"/>
        </w:rPr>
        <w:t>;</w:t>
      </w:r>
    </w:p>
    <w:p w:rsidR="009F0D8B" w:rsidRDefault="009F0D8B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где </w:t>
      </w:r>
    </w:p>
    <w:p w:rsidR="00804F6F" w:rsidRPr="009F0D8B" w:rsidRDefault="009F0D8B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9F0D8B">
        <w:rPr>
          <w:rFonts w:ascii="Courier New" w:hAnsi="Courier New" w:cs="Courier New"/>
          <w:sz w:val="24"/>
          <w:lang w:val="en-US"/>
        </w:rPr>
        <w:t>last</w:t>
      </w:r>
      <w:proofErr w:type="gramEnd"/>
      <w:r>
        <w:rPr>
          <w:rFonts w:ascii="Arial" w:hAnsi="Arial" w:cs="Arial"/>
          <w:sz w:val="24"/>
        </w:rPr>
        <w:t xml:space="preserve"> - идентификатор последнего созданного </w:t>
      </w:r>
      <w:r w:rsidR="00333B9F">
        <w:rPr>
          <w:rFonts w:ascii="Arial" w:hAnsi="Arial" w:cs="Arial"/>
          <w:sz w:val="24"/>
        </w:rPr>
        <w:t xml:space="preserve">на стороне сервера </w:t>
      </w:r>
      <w:r>
        <w:rPr>
          <w:rFonts w:ascii="Arial" w:hAnsi="Arial" w:cs="Arial"/>
          <w:sz w:val="24"/>
        </w:rPr>
        <w:t xml:space="preserve">объекта типа </w:t>
      </w:r>
      <w:r w:rsidR="005A25CF">
        <w:rPr>
          <w:rFonts w:ascii="Courier New" w:hAnsi="Courier New" w:cs="Courier New"/>
          <w:sz w:val="28"/>
          <w:lang w:val="en-US"/>
        </w:rPr>
        <w:t>Message</w:t>
      </w:r>
      <w:r>
        <w:rPr>
          <w:rFonts w:ascii="Arial" w:hAnsi="Arial" w:cs="Arial"/>
          <w:sz w:val="24"/>
        </w:rPr>
        <w:t>, который увеличивается после создания каждого нового экземпляра класса</w:t>
      </w:r>
      <w:r w:rsidRPr="009F0D8B">
        <w:rPr>
          <w:rFonts w:ascii="Arial" w:hAnsi="Arial" w:cs="Arial"/>
          <w:sz w:val="24"/>
        </w:rPr>
        <w:t>;</w:t>
      </w:r>
    </w:p>
    <w:p w:rsidR="009F0D8B" w:rsidRDefault="001C2A95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9F0D8B">
        <w:rPr>
          <w:rFonts w:ascii="Courier New" w:hAnsi="Courier New" w:cs="Courier New"/>
          <w:sz w:val="24"/>
          <w:lang w:val="en-US"/>
        </w:rPr>
        <w:t>id</w:t>
      </w:r>
      <w:proofErr w:type="gramEnd"/>
      <w:r w:rsidRPr="009F0D8B">
        <w:rPr>
          <w:rFonts w:ascii="Arial" w:hAnsi="Arial" w:cs="Arial"/>
          <w:sz w:val="24"/>
        </w:rPr>
        <w:t xml:space="preserve"> </w:t>
      </w:r>
      <w:r w:rsidR="009F0D8B" w:rsidRPr="009F0D8B">
        <w:rPr>
          <w:rFonts w:ascii="Arial" w:hAnsi="Arial" w:cs="Arial"/>
          <w:sz w:val="24"/>
        </w:rPr>
        <w:t>- идентифик</w:t>
      </w:r>
      <w:r w:rsidR="009F0D8B">
        <w:rPr>
          <w:rFonts w:ascii="Arial" w:hAnsi="Arial" w:cs="Arial"/>
          <w:sz w:val="24"/>
        </w:rPr>
        <w:t>атор сообщения</w:t>
      </w:r>
      <w:r w:rsidR="00333B9F">
        <w:rPr>
          <w:rFonts w:ascii="Arial" w:hAnsi="Arial" w:cs="Arial"/>
          <w:sz w:val="24"/>
        </w:rPr>
        <w:t>, который заполняется на стороне сервера</w:t>
      </w:r>
      <w:r w:rsidR="009F0D8B">
        <w:rPr>
          <w:rFonts w:ascii="Arial" w:hAnsi="Arial" w:cs="Arial"/>
          <w:sz w:val="24"/>
        </w:rPr>
        <w:t>;</w:t>
      </w:r>
    </w:p>
    <w:p w:rsidR="005A25CF" w:rsidRPr="005A25CF" w:rsidRDefault="005A25CF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5A25CF">
        <w:rPr>
          <w:rFonts w:ascii="Courier New" w:hAnsi="Courier New" w:cs="Courier New"/>
          <w:sz w:val="24"/>
          <w:lang w:val="en-US"/>
        </w:rPr>
        <w:t>command</w:t>
      </w:r>
      <w:proofErr w:type="gramEnd"/>
      <w:r w:rsidRPr="005A25CF">
        <w:rPr>
          <w:rFonts w:ascii="Arial" w:hAnsi="Arial" w:cs="Arial"/>
          <w:sz w:val="24"/>
        </w:rPr>
        <w:t xml:space="preserve"> – </w:t>
      </w:r>
      <w:r>
        <w:rPr>
          <w:rFonts w:ascii="Arial" w:hAnsi="Arial" w:cs="Arial"/>
          <w:sz w:val="24"/>
        </w:rPr>
        <w:t>идентификатор команды;</w:t>
      </w:r>
    </w:p>
    <w:p w:rsidR="009F0D8B" w:rsidRDefault="001C2A95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9F0D8B">
        <w:rPr>
          <w:rFonts w:ascii="Courier New" w:hAnsi="Courier New" w:cs="Courier New"/>
          <w:sz w:val="24"/>
          <w:lang w:val="en-US"/>
        </w:rPr>
        <w:t>message</w:t>
      </w:r>
      <w:proofErr w:type="gramEnd"/>
      <w:r>
        <w:rPr>
          <w:rFonts w:ascii="Arial" w:hAnsi="Arial" w:cs="Arial"/>
          <w:sz w:val="24"/>
        </w:rPr>
        <w:t xml:space="preserve"> </w:t>
      </w:r>
      <w:r w:rsidR="009F0D8B">
        <w:rPr>
          <w:rFonts w:ascii="Arial" w:hAnsi="Arial" w:cs="Arial"/>
          <w:sz w:val="24"/>
        </w:rPr>
        <w:t>- сообщение;</w:t>
      </w:r>
    </w:p>
    <w:p w:rsidR="009F0D8B" w:rsidRDefault="001C2A95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9F0D8B">
        <w:rPr>
          <w:rFonts w:ascii="Courier New" w:hAnsi="Courier New" w:cs="Courier New"/>
          <w:sz w:val="24"/>
          <w:lang w:val="en-US"/>
        </w:rPr>
        <w:t>date</w:t>
      </w:r>
      <w:proofErr w:type="gramEnd"/>
      <w:r>
        <w:rPr>
          <w:rFonts w:ascii="Arial" w:hAnsi="Arial" w:cs="Arial"/>
          <w:sz w:val="24"/>
        </w:rPr>
        <w:t xml:space="preserve"> </w:t>
      </w:r>
      <w:r w:rsidR="009F0D8B">
        <w:rPr>
          <w:rFonts w:ascii="Arial" w:hAnsi="Arial" w:cs="Arial"/>
          <w:sz w:val="24"/>
        </w:rPr>
        <w:t xml:space="preserve">- дата </w:t>
      </w:r>
      <w:r w:rsidR="005A25CF">
        <w:rPr>
          <w:rFonts w:ascii="Arial" w:hAnsi="Arial" w:cs="Arial"/>
          <w:sz w:val="24"/>
        </w:rPr>
        <w:t xml:space="preserve">создания </w:t>
      </w:r>
      <w:r w:rsidR="009F0D8B">
        <w:rPr>
          <w:rFonts w:ascii="Arial" w:hAnsi="Arial" w:cs="Arial"/>
          <w:sz w:val="24"/>
        </w:rPr>
        <w:t>сообщения;</w:t>
      </w:r>
    </w:p>
    <w:p w:rsidR="00525F44" w:rsidRDefault="00525F44">
      <w:pPr>
        <w:spacing w:after="240"/>
        <w:ind w:left="708"/>
        <w:rPr>
          <w:rFonts w:ascii="Arial" w:hAnsi="Arial" w:cs="Arial"/>
          <w:sz w:val="24"/>
        </w:rPr>
      </w:pPr>
      <w:proofErr w:type="gramStart"/>
      <w:r>
        <w:rPr>
          <w:rFonts w:ascii="Courier New" w:hAnsi="Courier New" w:cs="Courier New"/>
          <w:sz w:val="24"/>
          <w:lang w:val="en-US"/>
        </w:rPr>
        <w:t>address</w:t>
      </w:r>
      <w:proofErr w:type="gramEnd"/>
      <w:r>
        <w:rPr>
          <w:rFonts w:ascii="Arial" w:hAnsi="Arial" w:cs="Arial"/>
          <w:sz w:val="24"/>
        </w:rPr>
        <w:t xml:space="preserve"> –</w:t>
      </w:r>
      <w:r w:rsidR="001C2A9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lang w:val="en-US"/>
        </w:rPr>
        <w:t>IP</w:t>
      </w:r>
      <w:r w:rsidRPr="00525F44">
        <w:rPr>
          <w:rFonts w:ascii="Arial" w:hAnsi="Arial" w:cs="Arial"/>
          <w:sz w:val="24"/>
        </w:rPr>
        <w:t>-</w:t>
      </w:r>
      <w:r>
        <w:rPr>
          <w:rFonts w:ascii="Arial" w:hAnsi="Arial" w:cs="Arial"/>
          <w:sz w:val="24"/>
        </w:rPr>
        <w:t>адрес клиента, от которого пришло сообщение, заполняется только на стороне сервера;</w:t>
      </w:r>
    </w:p>
    <w:p w:rsidR="001C2A95" w:rsidRDefault="00525F44">
      <w:pPr>
        <w:spacing w:after="240"/>
        <w:ind w:left="708"/>
        <w:rPr>
          <w:rFonts w:ascii="Arial" w:hAnsi="Arial" w:cs="Arial"/>
          <w:sz w:val="24"/>
        </w:rPr>
      </w:pPr>
      <w:proofErr w:type="gramStart"/>
      <w:r w:rsidRPr="00525F44">
        <w:rPr>
          <w:rFonts w:ascii="Courier New" w:hAnsi="Courier New" w:cs="Courier New"/>
          <w:sz w:val="24"/>
          <w:lang w:val="en-US"/>
        </w:rPr>
        <w:t>port</w:t>
      </w:r>
      <w:proofErr w:type="gramEnd"/>
      <w:r w:rsidRPr="00525F44">
        <w:rPr>
          <w:rFonts w:ascii="Arial" w:hAnsi="Arial" w:cs="Arial"/>
          <w:sz w:val="24"/>
        </w:rPr>
        <w:t xml:space="preserve"> - </w:t>
      </w:r>
      <w:r>
        <w:rPr>
          <w:rFonts w:ascii="Arial" w:hAnsi="Arial" w:cs="Arial"/>
          <w:sz w:val="24"/>
        </w:rPr>
        <w:t>порт клиента, от которого пришло сообщение, также заполняется только на стороне сервера</w:t>
      </w:r>
      <w:r w:rsidR="001C2A95">
        <w:rPr>
          <w:rFonts w:ascii="Arial" w:hAnsi="Arial" w:cs="Arial"/>
          <w:sz w:val="24"/>
        </w:rPr>
        <w:t>.</w:t>
      </w:r>
    </w:p>
    <w:p w:rsidR="005A25CF" w:rsidRDefault="005A25CF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Тип </w:t>
      </w:r>
      <w:r w:rsidRPr="005A25CF">
        <w:rPr>
          <w:rFonts w:ascii="Courier New" w:hAnsi="Courier New" w:cs="Courier New"/>
          <w:sz w:val="28"/>
          <w:lang w:val="en-US"/>
        </w:rPr>
        <w:t>Command</w:t>
      </w:r>
      <w:r>
        <w:rPr>
          <w:rFonts w:ascii="Arial" w:hAnsi="Arial" w:cs="Arial"/>
          <w:sz w:val="24"/>
        </w:rPr>
        <w:t xml:space="preserve"> представляет собой перечислимый тип, определяющий следующие команды: </w:t>
      </w:r>
    </w:p>
    <w:p w:rsidR="005A25CF" w:rsidRDefault="005A25CF" w:rsidP="005A25CF">
      <w:pPr>
        <w:pStyle w:val="af7"/>
        <w:numPr>
          <w:ilvl w:val="0"/>
          <w:numId w:val="5"/>
        </w:numPr>
        <w:spacing w:after="240"/>
        <w:rPr>
          <w:rFonts w:ascii="Arial" w:hAnsi="Arial" w:cs="Arial"/>
          <w:sz w:val="24"/>
        </w:rPr>
      </w:pPr>
      <w:r w:rsidRPr="005A25CF">
        <w:rPr>
          <w:rFonts w:ascii="Arial" w:hAnsi="Arial" w:cs="Arial"/>
          <w:sz w:val="24"/>
          <w:lang w:val="en-US"/>
        </w:rPr>
        <w:t>ADD</w:t>
      </w:r>
      <w:r>
        <w:rPr>
          <w:rFonts w:ascii="Arial" w:hAnsi="Arial" w:cs="Arial"/>
          <w:sz w:val="24"/>
          <w:lang w:val="en-US"/>
        </w:rPr>
        <w:t xml:space="preserve"> – </w:t>
      </w:r>
      <w:r>
        <w:rPr>
          <w:rFonts w:ascii="Arial" w:hAnsi="Arial" w:cs="Arial"/>
          <w:sz w:val="24"/>
        </w:rPr>
        <w:t>добавить новое сообщение</w:t>
      </w:r>
      <w:r w:rsidRPr="005A25CF">
        <w:rPr>
          <w:rFonts w:ascii="Arial" w:hAnsi="Arial" w:cs="Arial"/>
          <w:sz w:val="24"/>
        </w:rPr>
        <w:t>,</w:t>
      </w:r>
    </w:p>
    <w:p w:rsidR="005A25CF" w:rsidRDefault="00A52CBF" w:rsidP="005A25CF">
      <w:pPr>
        <w:pStyle w:val="af7"/>
        <w:numPr>
          <w:ilvl w:val="0"/>
          <w:numId w:val="5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en-US"/>
        </w:rPr>
        <w:lastRenderedPageBreak/>
        <w:t>TOP</w:t>
      </w:r>
      <w:r w:rsidR="005A25CF" w:rsidRPr="005A25CF">
        <w:rPr>
          <w:rFonts w:ascii="Arial" w:hAnsi="Arial" w:cs="Arial"/>
          <w:sz w:val="24"/>
        </w:rPr>
        <w:t>_</w:t>
      </w:r>
      <w:r w:rsidR="005A25CF" w:rsidRPr="005A25CF">
        <w:rPr>
          <w:rFonts w:ascii="Arial" w:hAnsi="Arial" w:cs="Arial"/>
          <w:sz w:val="24"/>
          <w:lang w:val="en-US"/>
        </w:rPr>
        <w:t>MESSAGE</w:t>
      </w:r>
      <w:r w:rsidR="005A25CF">
        <w:rPr>
          <w:rFonts w:ascii="Arial" w:hAnsi="Arial" w:cs="Arial"/>
          <w:sz w:val="24"/>
        </w:rPr>
        <w:t xml:space="preserve"> – получить список </w:t>
      </w:r>
      <w:r>
        <w:rPr>
          <w:rFonts w:ascii="Arial" w:hAnsi="Arial" w:cs="Arial"/>
          <w:sz w:val="24"/>
        </w:rPr>
        <w:t>последних 10 сообщений вне зависимости от их отправителя</w:t>
      </w:r>
      <w:r w:rsidR="005A25CF" w:rsidRPr="005A25CF">
        <w:rPr>
          <w:rFonts w:ascii="Arial" w:hAnsi="Arial" w:cs="Arial"/>
          <w:sz w:val="24"/>
        </w:rPr>
        <w:t>,</w:t>
      </w:r>
    </w:p>
    <w:p w:rsidR="00333B9F" w:rsidRPr="00333B9F" w:rsidRDefault="005A25CF" w:rsidP="005A25CF">
      <w:pPr>
        <w:pStyle w:val="af7"/>
        <w:numPr>
          <w:ilvl w:val="0"/>
          <w:numId w:val="5"/>
        </w:numPr>
        <w:spacing w:after="240"/>
        <w:rPr>
          <w:rFonts w:ascii="Arial" w:hAnsi="Arial" w:cs="Arial"/>
          <w:sz w:val="24"/>
        </w:rPr>
      </w:pPr>
      <w:r w:rsidRPr="005A25CF">
        <w:rPr>
          <w:rFonts w:ascii="Arial" w:hAnsi="Arial" w:cs="Arial"/>
          <w:sz w:val="24"/>
          <w:lang w:val="en-US"/>
        </w:rPr>
        <w:t>CLIENT</w:t>
      </w:r>
      <w:r w:rsidRPr="005A25CF">
        <w:rPr>
          <w:rFonts w:ascii="Arial" w:hAnsi="Arial" w:cs="Arial"/>
          <w:sz w:val="24"/>
        </w:rPr>
        <w:t>_</w:t>
      </w:r>
      <w:r w:rsidRPr="005A25CF">
        <w:rPr>
          <w:rFonts w:ascii="Arial" w:hAnsi="Arial" w:cs="Arial"/>
          <w:sz w:val="24"/>
          <w:lang w:val="en-US"/>
        </w:rPr>
        <w:t>MESSAGE</w:t>
      </w:r>
      <w:r>
        <w:rPr>
          <w:rFonts w:ascii="Arial" w:hAnsi="Arial" w:cs="Arial"/>
          <w:sz w:val="24"/>
        </w:rPr>
        <w:t xml:space="preserve"> – получить список сообщений только данного пользователя</w:t>
      </w:r>
      <w:r w:rsidR="00A52CBF">
        <w:rPr>
          <w:rFonts w:ascii="Arial" w:hAnsi="Arial" w:cs="Arial"/>
          <w:sz w:val="24"/>
        </w:rPr>
        <w:t xml:space="preserve"> (если сообщений больше 10, то только последние 10 сообщений данного пользователя)</w:t>
      </w:r>
      <w:r w:rsidR="00333B9F" w:rsidRPr="00333B9F">
        <w:rPr>
          <w:rFonts w:ascii="Arial" w:hAnsi="Arial" w:cs="Arial"/>
          <w:sz w:val="24"/>
        </w:rPr>
        <w:t>;</w:t>
      </w:r>
    </w:p>
    <w:p w:rsidR="005A25CF" w:rsidRPr="005A25CF" w:rsidRDefault="00333B9F" w:rsidP="005A25CF">
      <w:pPr>
        <w:pStyle w:val="af7"/>
        <w:numPr>
          <w:ilvl w:val="0"/>
          <w:numId w:val="5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lang w:val="en-US"/>
        </w:rPr>
        <w:t xml:space="preserve">PING – </w:t>
      </w:r>
      <w:r>
        <w:rPr>
          <w:rFonts w:ascii="Arial" w:hAnsi="Arial" w:cs="Arial"/>
          <w:sz w:val="24"/>
        </w:rPr>
        <w:t>проверка доступности сервера</w:t>
      </w:r>
      <w:r w:rsidR="00A52CBF">
        <w:rPr>
          <w:rFonts w:ascii="Arial" w:hAnsi="Arial" w:cs="Arial"/>
          <w:sz w:val="24"/>
        </w:rPr>
        <w:t>.</w:t>
      </w:r>
    </w:p>
    <w:p w:rsidR="005A25CF" w:rsidRDefault="005A25CF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Требуется написать клиент-серверное приложение, которое обладает следующей функциональностью:</w:t>
      </w:r>
    </w:p>
    <w:p w:rsidR="005A25CF" w:rsidRDefault="005A25CF" w:rsidP="005A25CF">
      <w:pPr>
        <w:pStyle w:val="af7"/>
        <w:numPr>
          <w:ilvl w:val="0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клиент </w:t>
      </w:r>
      <w:r w:rsidR="00A52CBF">
        <w:rPr>
          <w:rFonts w:ascii="Arial" w:hAnsi="Arial" w:cs="Arial"/>
          <w:sz w:val="24"/>
        </w:rPr>
        <w:t xml:space="preserve">получает от пользователя приложения текстовое сообщение, </w:t>
      </w:r>
      <w:r>
        <w:rPr>
          <w:rFonts w:ascii="Arial" w:hAnsi="Arial" w:cs="Arial"/>
          <w:sz w:val="24"/>
        </w:rPr>
        <w:t xml:space="preserve">формирует </w:t>
      </w:r>
      <w:r w:rsidR="00A52CBF">
        <w:rPr>
          <w:rFonts w:ascii="Arial" w:hAnsi="Arial" w:cs="Arial"/>
          <w:sz w:val="24"/>
        </w:rPr>
        <w:t xml:space="preserve">объект типа </w:t>
      </w:r>
      <w:r w:rsidR="00A52CBF">
        <w:rPr>
          <w:rFonts w:ascii="Courier New" w:hAnsi="Courier New" w:cs="Courier New"/>
          <w:sz w:val="28"/>
          <w:lang w:val="en-US"/>
        </w:rPr>
        <w:t>Message</w:t>
      </w:r>
      <w:r w:rsidR="00A52CB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и отсылает его на сервер;</w:t>
      </w:r>
    </w:p>
    <w:p w:rsidR="005A25CF" w:rsidRDefault="005A25CF" w:rsidP="005A25CF">
      <w:pPr>
        <w:pStyle w:val="af7"/>
        <w:numPr>
          <w:ilvl w:val="0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сервер принимает сообщение</w:t>
      </w:r>
      <w:r w:rsidR="00DA6583">
        <w:rPr>
          <w:rFonts w:ascii="Arial" w:hAnsi="Arial" w:cs="Arial"/>
          <w:sz w:val="24"/>
        </w:rPr>
        <w:t xml:space="preserve"> и в зависимости от полученной команды поступает следующим образом:</w:t>
      </w:r>
    </w:p>
    <w:p w:rsidR="00333B9F" w:rsidRPr="00333B9F" w:rsidRDefault="00333B9F" w:rsidP="00DA6583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</w:rPr>
      </w:pPr>
      <w:r w:rsidRPr="00333B9F">
        <w:rPr>
          <w:rFonts w:ascii="Arial" w:hAnsi="Arial" w:cs="Arial"/>
          <w:sz w:val="24"/>
        </w:rPr>
        <w:t xml:space="preserve">при получении команды </w:t>
      </w:r>
      <w:r w:rsidRPr="00333B9F">
        <w:rPr>
          <w:rFonts w:ascii="Arial" w:hAnsi="Arial" w:cs="Arial"/>
          <w:sz w:val="24"/>
          <w:lang w:val="en-US"/>
        </w:rPr>
        <w:t>PING</w:t>
      </w:r>
      <w:r w:rsidRPr="00333B9F">
        <w:rPr>
          <w:rFonts w:ascii="Arial" w:hAnsi="Arial" w:cs="Arial"/>
          <w:sz w:val="24"/>
        </w:rPr>
        <w:t xml:space="preserve"> в ответ клиенту отправляется сообщение, содержащее строку «</w:t>
      </w:r>
      <w:r w:rsidRPr="00333B9F">
        <w:rPr>
          <w:rFonts w:ascii="Arial" w:hAnsi="Arial" w:cs="Arial"/>
          <w:sz w:val="24"/>
          <w:lang w:val="en-US"/>
        </w:rPr>
        <w:t>READY</w:t>
      </w:r>
      <w:r w:rsidRPr="00333B9F">
        <w:rPr>
          <w:rFonts w:ascii="Arial" w:hAnsi="Arial" w:cs="Arial"/>
          <w:sz w:val="24"/>
        </w:rPr>
        <w:t>»;</w:t>
      </w:r>
    </w:p>
    <w:p w:rsidR="00DA6583" w:rsidRDefault="00DA6583" w:rsidP="00DA6583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при получении команды </w:t>
      </w:r>
      <w:r>
        <w:rPr>
          <w:rFonts w:ascii="Arial" w:hAnsi="Arial" w:cs="Arial"/>
          <w:sz w:val="24"/>
          <w:lang w:val="en-US"/>
        </w:rPr>
        <w:t>ADD</w:t>
      </w:r>
      <w:r>
        <w:rPr>
          <w:rFonts w:ascii="Arial" w:hAnsi="Arial" w:cs="Arial"/>
          <w:sz w:val="24"/>
        </w:rPr>
        <w:t xml:space="preserve"> </w:t>
      </w:r>
      <w:r w:rsidR="00333B9F">
        <w:rPr>
          <w:rFonts w:ascii="Arial" w:hAnsi="Arial" w:cs="Arial"/>
          <w:sz w:val="24"/>
        </w:rPr>
        <w:t>в</w:t>
      </w:r>
      <w:r>
        <w:rPr>
          <w:rFonts w:ascii="Arial" w:hAnsi="Arial" w:cs="Arial"/>
          <w:sz w:val="24"/>
        </w:rPr>
        <w:t xml:space="preserve"> полученно</w:t>
      </w:r>
      <w:r w:rsidR="00333B9F">
        <w:rPr>
          <w:rFonts w:ascii="Arial" w:hAnsi="Arial" w:cs="Arial"/>
          <w:sz w:val="24"/>
        </w:rPr>
        <w:t>е</w:t>
      </w:r>
      <w:r>
        <w:rPr>
          <w:rFonts w:ascii="Arial" w:hAnsi="Arial" w:cs="Arial"/>
          <w:sz w:val="24"/>
        </w:rPr>
        <w:t xml:space="preserve"> сообщени</w:t>
      </w:r>
      <w:r w:rsidR="00333B9F">
        <w:rPr>
          <w:rFonts w:ascii="Arial" w:hAnsi="Arial" w:cs="Arial"/>
          <w:sz w:val="24"/>
        </w:rPr>
        <w:t>е</w:t>
      </w:r>
      <w:r>
        <w:rPr>
          <w:rFonts w:ascii="Arial" w:hAnsi="Arial" w:cs="Arial"/>
          <w:sz w:val="24"/>
        </w:rPr>
        <w:t xml:space="preserve"> добавляет</w:t>
      </w:r>
      <w:r w:rsidR="00A52CBF">
        <w:rPr>
          <w:rFonts w:ascii="Arial" w:hAnsi="Arial" w:cs="Arial"/>
          <w:sz w:val="24"/>
        </w:rPr>
        <w:t xml:space="preserve"> </w:t>
      </w:r>
      <w:r w:rsidR="00A52CBF">
        <w:rPr>
          <w:rFonts w:ascii="Arial" w:hAnsi="Arial" w:cs="Arial"/>
          <w:sz w:val="24"/>
          <w:lang w:val="en-US"/>
        </w:rPr>
        <w:t>IP</w:t>
      </w:r>
      <w:r w:rsidR="00A52CBF" w:rsidRPr="00A52CBF">
        <w:rPr>
          <w:rFonts w:ascii="Arial" w:hAnsi="Arial" w:cs="Arial"/>
          <w:sz w:val="24"/>
        </w:rPr>
        <w:t>-</w:t>
      </w:r>
      <w:r w:rsidR="00A52CBF">
        <w:rPr>
          <w:rFonts w:ascii="Arial" w:hAnsi="Arial" w:cs="Arial"/>
          <w:sz w:val="24"/>
        </w:rPr>
        <w:t>адрес и порт отправителя и сохраняет полученное сообщение в общей коллекции сообщений</w:t>
      </w:r>
      <w:r w:rsidR="00333B9F">
        <w:rPr>
          <w:rFonts w:ascii="Arial" w:hAnsi="Arial" w:cs="Arial"/>
          <w:sz w:val="24"/>
        </w:rPr>
        <w:t>;</w:t>
      </w:r>
      <w:r w:rsidR="00525F44">
        <w:rPr>
          <w:rFonts w:ascii="Arial" w:hAnsi="Arial" w:cs="Arial"/>
          <w:sz w:val="24"/>
        </w:rPr>
        <w:t xml:space="preserve"> в ответ клиенту отправляется сообщение, содержащее строку «</w:t>
      </w:r>
      <w:r w:rsidR="00525F44">
        <w:rPr>
          <w:rFonts w:ascii="Arial" w:hAnsi="Arial" w:cs="Arial"/>
          <w:sz w:val="24"/>
          <w:lang w:val="en-US"/>
        </w:rPr>
        <w:t>OK</w:t>
      </w:r>
      <w:r w:rsidR="00525F44">
        <w:rPr>
          <w:rFonts w:ascii="Arial" w:hAnsi="Arial" w:cs="Arial"/>
          <w:sz w:val="24"/>
        </w:rPr>
        <w:t>»</w:t>
      </w:r>
      <w:r w:rsidR="00A52CBF">
        <w:rPr>
          <w:rFonts w:ascii="Arial" w:hAnsi="Arial" w:cs="Arial"/>
          <w:sz w:val="24"/>
        </w:rPr>
        <w:t>;</w:t>
      </w:r>
    </w:p>
    <w:p w:rsidR="00A52CBF" w:rsidRDefault="00A52CBF" w:rsidP="00A52CBF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при получении команды </w:t>
      </w:r>
      <w:r>
        <w:rPr>
          <w:rFonts w:ascii="Arial" w:hAnsi="Arial" w:cs="Arial"/>
          <w:sz w:val="24"/>
          <w:lang w:val="en-US"/>
        </w:rPr>
        <w:t>TOP</w:t>
      </w:r>
      <w:r w:rsidRPr="005A25CF">
        <w:rPr>
          <w:rFonts w:ascii="Arial" w:hAnsi="Arial" w:cs="Arial"/>
          <w:sz w:val="24"/>
        </w:rPr>
        <w:t>_</w:t>
      </w:r>
      <w:r w:rsidRPr="005A25CF">
        <w:rPr>
          <w:rFonts w:ascii="Arial" w:hAnsi="Arial" w:cs="Arial"/>
          <w:sz w:val="24"/>
          <w:lang w:val="en-US"/>
        </w:rPr>
        <w:t>MESSAGE</w:t>
      </w:r>
      <w:r>
        <w:rPr>
          <w:rFonts w:ascii="Arial" w:hAnsi="Arial" w:cs="Arial"/>
          <w:sz w:val="24"/>
        </w:rPr>
        <w:t xml:space="preserve"> формирует</w:t>
      </w:r>
      <w:r w:rsidRPr="00A52CB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список из 10 последних полученных сообщений вне зависимости от их отправителя и отправляет этот список </w:t>
      </w:r>
      <w:r w:rsidR="00525F44">
        <w:rPr>
          <w:rFonts w:ascii="Arial" w:hAnsi="Arial" w:cs="Arial"/>
          <w:sz w:val="24"/>
        </w:rPr>
        <w:t>клиенту, приславшему данный запрос</w:t>
      </w:r>
      <w:r>
        <w:rPr>
          <w:rFonts w:ascii="Arial" w:hAnsi="Arial" w:cs="Arial"/>
          <w:sz w:val="24"/>
        </w:rPr>
        <w:t>;</w:t>
      </w:r>
    </w:p>
    <w:p w:rsidR="00525F44" w:rsidRDefault="00525F44" w:rsidP="00A52CBF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</w:rPr>
      </w:pPr>
      <w:r w:rsidRPr="00525F44">
        <w:rPr>
          <w:rFonts w:ascii="Arial" w:hAnsi="Arial" w:cs="Arial"/>
          <w:sz w:val="24"/>
        </w:rPr>
        <w:t xml:space="preserve">при получении команды </w:t>
      </w:r>
      <w:r w:rsidRPr="005A25CF">
        <w:rPr>
          <w:rFonts w:ascii="Arial" w:hAnsi="Arial" w:cs="Arial"/>
          <w:sz w:val="24"/>
          <w:lang w:val="en-US"/>
        </w:rPr>
        <w:t>CLIENT</w:t>
      </w:r>
      <w:r w:rsidRPr="005A25CF">
        <w:rPr>
          <w:rFonts w:ascii="Arial" w:hAnsi="Arial" w:cs="Arial"/>
          <w:sz w:val="24"/>
        </w:rPr>
        <w:t>_</w:t>
      </w:r>
      <w:r w:rsidRPr="005A25CF">
        <w:rPr>
          <w:rFonts w:ascii="Arial" w:hAnsi="Arial" w:cs="Arial"/>
          <w:sz w:val="24"/>
          <w:lang w:val="en-US"/>
        </w:rPr>
        <w:t>MESSAGE</w:t>
      </w:r>
      <w:r>
        <w:rPr>
          <w:rFonts w:ascii="Arial" w:hAnsi="Arial" w:cs="Arial"/>
          <w:sz w:val="24"/>
        </w:rPr>
        <w:t xml:space="preserve"> </w:t>
      </w:r>
      <w:r w:rsidRPr="00525F44">
        <w:rPr>
          <w:rFonts w:ascii="Arial" w:hAnsi="Arial" w:cs="Arial"/>
          <w:sz w:val="24"/>
        </w:rPr>
        <w:t xml:space="preserve">формирует список из 10 последних полученных сообщений </w:t>
      </w:r>
      <w:r>
        <w:rPr>
          <w:rFonts w:ascii="Arial" w:hAnsi="Arial" w:cs="Arial"/>
          <w:sz w:val="24"/>
        </w:rPr>
        <w:t>от данного клиента</w:t>
      </w:r>
      <w:r w:rsidRPr="00525F44">
        <w:rPr>
          <w:rFonts w:ascii="Arial" w:hAnsi="Arial" w:cs="Arial"/>
          <w:sz w:val="24"/>
        </w:rPr>
        <w:t xml:space="preserve"> и отправляет этот список клиенту, приславшему данный запрос</w:t>
      </w:r>
      <w:r w:rsidR="00333B9F">
        <w:rPr>
          <w:rFonts w:ascii="Arial" w:hAnsi="Arial" w:cs="Arial"/>
          <w:sz w:val="24"/>
        </w:rPr>
        <w:t>;</w:t>
      </w:r>
    </w:p>
    <w:p w:rsidR="00333B9F" w:rsidRDefault="00333B9F" w:rsidP="00333B9F">
      <w:pPr>
        <w:pStyle w:val="af7"/>
        <w:numPr>
          <w:ilvl w:val="0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клиент отображает полученный ответ от сервера</w:t>
      </w:r>
      <w:r w:rsidR="00047B80">
        <w:rPr>
          <w:rFonts w:ascii="Arial" w:hAnsi="Arial" w:cs="Arial"/>
          <w:sz w:val="24"/>
        </w:rPr>
        <w:t>. Список сообщений отображается в формате:</w:t>
      </w:r>
    </w:p>
    <w:p w:rsidR="00047B80" w:rsidRDefault="00047B80" w:rsidP="00047B80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&lt;address:</w:t>
      </w:r>
      <w:bookmarkStart w:id="0" w:name="_GoBack"/>
      <w:bookmarkEnd w:id="0"/>
      <w:r>
        <w:rPr>
          <w:rFonts w:ascii="Arial" w:hAnsi="Arial" w:cs="Arial"/>
          <w:sz w:val="24"/>
          <w:lang w:val="en-US"/>
        </w:rPr>
        <w:t>id&gt;-&lt;message&gt;-&lt;date&gt;</w:t>
      </w:r>
    </w:p>
    <w:p w:rsidR="00047B80" w:rsidRPr="00047B80" w:rsidRDefault="00047B80" w:rsidP="00047B80">
      <w:pPr>
        <w:pStyle w:val="af7"/>
        <w:numPr>
          <w:ilvl w:val="1"/>
          <w:numId w:val="4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Если полученный список пуст, то клиент отображает сообщение: </w:t>
      </w:r>
      <w:r w:rsidRPr="00047B80">
        <w:rPr>
          <w:rFonts w:ascii="Arial" w:hAnsi="Arial" w:cs="Arial"/>
          <w:sz w:val="24"/>
        </w:rPr>
        <w:t>&lt;</w:t>
      </w:r>
      <w:r>
        <w:rPr>
          <w:rFonts w:ascii="Arial" w:hAnsi="Arial" w:cs="Arial"/>
          <w:sz w:val="24"/>
          <w:lang w:val="en-US"/>
        </w:rPr>
        <w:t>Empty</w:t>
      </w:r>
      <w:r w:rsidRPr="00047B8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lang w:val="en-US"/>
        </w:rPr>
        <w:t>list</w:t>
      </w:r>
      <w:r w:rsidRPr="00047B80">
        <w:rPr>
          <w:rFonts w:ascii="Arial" w:hAnsi="Arial" w:cs="Arial"/>
          <w:sz w:val="24"/>
        </w:rPr>
        <w:t>&gt;</w:t>
      </w:r>
    </w:p>
    <w:p w:rsidR="00525F44" w:rsidRDefault="00525F44" w:rsidP="00525F44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Приложение должно использовать стек протоколов </w:t>
      </w:r>
      <w:r>
        <w:rPr>
          <w:rFonts w:ascii="Arial" w:hAnsi="Arial" w:cs="Arial"/>
          <w:sz w:val="24"/>
          <w:lang w:val="en-US"/>
        </w:rPr>
        <w:t>UDP</w:t>
      </w:r>
      <w:r w:rsidRPr="00525F44">
        <w:rPr>
          <w:rFonts w:ascii="Arial" w:hAnsi="Arial" w:cs="Arial"/>
          <w:sz w:val="24"/>
        </w:rPr>
        <w:t>/</w:t>
      </w:r>
      <w:r>
        <w:rPr>
          <w:rFonts w:ascii="Arial" w:hAnsi="Arial" w:cs="Arial"/>
          <w:sz w:val="24"/>
          <w:lang w:val="en-US"/>
        </w:rPr>
        <w:t>IP</w:t>
      </w:r>
      <w:r w:rsidRPr="00525F4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для обмена сообщениями. Клиент и сервер должны быть разными приложениями и запускаться независимо друг от друга.</w:t>
      </w:r>
    </w:p>
    <w:p w:rsidR="00333B9F" w:rsidRDefault="00525F44" w:rsidP="00525F44">
      <w:pPr>
        <w:spacing w:after="240"/>
        <w:ind w:left="708"/>
        <w:rPr>
          <w:rFonts w:ascii="Arial" w:hAnsi="Arial" w:cs="Arial"/>
          <w:sz w:val="24"/>
        </w:rPr>
      </w:pPr>
      <w:r w:rsidRPr="00333B9F">
        <w:rPr>
          <w:rStyle w:val="af0"/>
        </w:rPr>
        <w:t>Обработка исключений</w:t>
      </w:r>
      <w:r>
        <w:rPr>
          <w:rFonts w:ascii="Arial" w:hAnsi="Arial" w:cs="Arial"/>
          <w:sz w:val="24"/>
        </w:rPr>
        <w:t>.</w:t>
      </w:r>
    </w:p>
    <w:p w:rsidR="00525F44" w:rsidRDefault="00333B9F" w:rsidP="00525F44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На стороне клиента должны корректно обрабатываться</w:t>
      </w:r>
      <w:r w:rsidRPr="00333B9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исключения, связанные с невозможностью открыть сокет, и исключения, связанные с отсутствием ответа сервера на запрос.</w:t>
      </w:r>
    </w:p>
    <w:p w:rsidR="00047B80" w:rsidRDefault="00333B9F" w:rsidP="00525F44">
      <w:pPr>
        <w:spacing w:after="240"/>
        <w:ind w:left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 стороне сервера должны корректно обрабатываться</w:t>
      </w:r>
      <w:r w:rsidRPr="00333B9F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исключения</w:t>
      </w:r>
      <w:r w:rsidR="00047B80">
        <w:rPr>
          <w:rFonts w:ascii="Arial" w:hAnsi="Arial" w:cs="Arial"/>
          <w:sz w:val="24"/>
        </w:rPr>
        <w:t xml:space="preserve">, </w:t>
      </w:r>
      <w:proofErr w:type="gramStart"/>
      <w:r w:rsidR="00047B80">
        <w:rPr>
          <w:rFonts w:ascii="Arial" w:hAnsi="Arial" w:cs="Arial"/>
          <w:sz w:val="24"/>
        </w:rPr>
        <w:t>которые :</w:t>
      </w:r>
      <w:proofErr w:type="gramEnd"/>
    </w:p>
    <w:p w:rsidR="00047B80" w:rsidRDefault="00047B80" w:rsidP="00047B80">
      <w:pPr>
        <w:spacing w:after="240"/>
        <w:ind w:left="708"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связанны с невозможностью открыть сокет,</w:t>
      </w:r>
    </w:p>
    <w:p w:rsidR="005A25CF" w:rsidRPr="009F0D8B" w:rsidRDefault="00C0586F" w:rsidP="00047B80">
      <w:pPr>
        <w:spacing w:after="240"/>
        <w:ind w:left="708" w:firstLine="70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при обработке команды </w:t>
      </w:r>
      <w:r>
        <w:rPr>
          <w:rFonts w:ascii="Arial" w:hAnsi="Arial" w:cs="Arial"/>
          <w:sz w:val="24"/>
          <w:lang w:val="en-US"/>
        </w:rPr>
        <w:t>ADD</w:t>
      </w:r>
      <w:r w:rsidRPr="00C0586F">
        <w:rPr>
          <w:rFonts w:ascii="Arial" w:hAnsi="Arial" w:cs="Arial"/>
          <w:sz w:val="24"/>
        </w:rPr>
        <w:t xml:space="preserve"> </w:t>
      </w:r>
      <w:r w:rsidR="00333B9F">
        <w:rPr>
          <w:rFonts w:ascii="Arial" w:hAnsi="Arial" w:cs="Arial"/>
          <w:sz w:val="24"/>
        </w:rPr>
        <w:t>связанны со значениями</w:t>
      </w:r>
      <w:r w:rsidR="00047B80">
        <w:rPr>
          <w:rFonts w:ascii="Arial" w:hAnsi="Arial" w:cs="Arial"/>
          <w:sz w:val="24"/>
        </w:rPr>
        <w:t xml:space="preserve"> </w:t>
      </w:r>
      <w:r w:rsidR="00047B80">
        <w:rPr>
          <w:rFonts w:ascii="Arial" w:hAnsi="Arial" w:cs="Arial"/>
          <w:sz w:val="24"/>
          <w:lang w:val="en-US"/>
        </w:rPr>
        <w:t>null</w:t>
      </w:r>
      <w:r w:rsidR="00047B80" w:rsidRPr="00047B80">
        <w:rPr>
          <w:rFonts w:ascii="Arial" w:hAnsi="Arial" w:cs="Arial"/>
          <w:sz w:val="24"/>
        </w:rPr>
        <w:t xml:space="preserve"> </w:t>
      </w:r>
      <w:r w:rsidR="00047B80">
        <w:rPr>
          <w:rFonts w:ascii="Arial" w:hAnsi="Arial" w:cs="Arial"/>
          <w:sz w:val="24"/>
        </w:rPr>
        <w:t xml:space="preserve">в полях </w:t>
      </w:r>
      <w:r w:rsidR="00047B80">
        <w:rPr>
          <w:rFonts w:ascii="Arial" w:hAnsi="Arial" w:cs="Arial"/>
          <w:sz w:val="24"/>
          <w:lang w:val="en-US"/>
        </w:rPr>
        <w:t>command</w:t>
      </w:r>
      <w:r w:rsidR="00047B80">
        <w:rPr>
          <w:rFonts w:ascii="Arial" w:hAnsi="Arial" w:cs="Arial"/>
          <w:sz w:val="24"/>
        </w:rPr>
        <w:t xml:space="preserve">, </w:t>
      </w:r>
      <w:proofErr w:type="spellStart"/>
      <w:r w:rsidR="00047B80">
        <w:rPr>
          <w:rFonts w:ascii="Arial" w:hAnsi="Arial" w:cs="Arial"/>
          <w:sz w:val="24"/>
        </w:rPr>
        <w:t>message</w:t>
      </w:r>
      <w:proofErr w:type="spellEnd"/>
      <w:r w:rsidR="00047B80">
        <w:rPr>
          <w:rFonts w:ascii="Arial" w:hAnsi="Arial" w:cs="Arial"/>
          <w:sz w:val="24"/>
        </w:rPr>
        <w:t xml:space="preserve"> и </w:t>
      </w:r>
      <w:r w:rsidR="00047B80">
        <w:rPr>
          <w:rFonts w:ascii="Arial" w:hAnsi="Arial" w:cs="Arial"/>
          <w:sz w:val="24"/>
          <w:lang w:val="en-US"/>
        </w:rPr>
        <w:t>date</w:t>
      </w:r>
      <w:r w:rsidR="00047B80">
        <w:rPr>
          <w:rFonts w:ascii="Arial" w:hAnsi="Arial" w:cs="Arial"/>
          <w:sz w:val="24"/>
        </w:rPr>
        <w:t>.</w:t>
      </w:r>
    </w:p>
    <w:sectPr w:rsidR="005A25CF" w:rsidRPr="009F0D8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ohit Hindi"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AR PL ShanHeiSun Uni">
    <w:charset w:val="8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"/>
      <w:lvlJc w:val="left"/>
      <w:pPr>
        <w:tabs>
          <w:tab w:val="num" w:pos="1419"/>
        </w:tabs>
        <w:ind w:left="1419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779"/>
        </w:tabs>
        <w:ind w:left="1779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9"/>
        </w:tabs>
        <w:ind w:left="2139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2499"/>
        </w:tabs>
        <w:ind w:left="2499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859"/>
        </w:tabs>
        <w:ind w:left="2859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9"/>
        </w:tabs>
        <w:ind w:left="3219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3579"/>
        </w:tabs>
        <w:ind w:left="3579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939"/>
        </w:tabs>
        <w:ind w:left="3939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9"/>
        </w:tabs>
        <w:ind w:left="4299" w:hanging="360"/>
      </w:pPr>
      <w:rPr>
        <w:rFonts w:ascii="OpenSymbol" w:hAnsi="OpenSymbol" w:cs="OpenSymbol"/>
      </w:rPr>
    </w:lvl>
  </w:abstractNum>
  <w:abstractNum w:abstractNumId="3" w15:restartNumberingAfterBreak="0">
    <w:nsid w:val="1B623169"/>
    <w:multiLevelType w:val="hybridMultilevel"/>
    <w:tmpl w:val="A6A476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15B3851"/>
    <w:multiLevelType w:val="hybridMultilevel"/>
    <w:tmpl w:val="6FF4694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331"/>
    <w:rsid w:val="00047B80"/>
    <w:rsid w:val="001C2A95"/>
    <w:rsid w:val="002D3331"/>
    <w:rsid w:val="00333B9F"/>
    <w:rsid w:val="0045037F"/>
    <w:rsid w:val="00525F44"/>
    <w:rsid w:val="005557AB"/>
    <w:rsid w:val="005A25CF"/>
    <w:rsid w:val="00804F6F"/>
    <w:rsid w:val="009F0D8B"/>
    <w:rsid w:val="00A52CBF"/>
    <w:rsid w:val="00C0586F"/>
    <w:rsid w:val="00DA6583"/>
    <w:rsid w:val="00E8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11CC0482-7EFE-4D67-8CB8-2705D0FF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ru-RU" w:eastAsia="ru-R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D8B"/>
  </w:style>
  <w:style w:type="paragraph" w:styleId="1">
    <w:name w:val="heading 1"/>
    <w:basedOn w:val="a"/>
    <w:next w:val="a"/>
    <w:link w:val="10"/>
    <w:uiPriority w:val="9"/>
    <w:qFormat/>
    <w:rsid w:val="009F0D8B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D8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F0D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D8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D8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D8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D8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D8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D8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rPr>
      <w:rFonts w:ascii="Wingdings 2" w:hAnsi="Wingdings 2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11">
    <w:name w:val="Основной шрифт абзаца1"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paragraph" w:customStyle="1" w:styleId="a4">
    <w:name w:val="Заголовок"/>
    <w:basedOn w:val="a"/>
    <w:next w:val="a5"/>
    <w:pPr>
      <w:keepNext/>
      <w:spacing w:before="240"/>
    </w:pPr>
    <w:rPr>
      <w:rFonts w:ascii="Arial" w:eastAsia="Microsoft YaHei" w:hAnsi="Arial" w:cs="Mangal"/>
      <w:sz w:val="28"/>
      <w:szCs w:val="28"/>
    </w:rPr>
  </w:style>
  <w:style w:type="paragraph" w:styleId="a5">
    <w:name w:val="Body Text"/>
    <w:basedOn w:val="a"/>
  </w:style>
  <w:style w:type="paragraph" w:styleId="a6">
    <w:name w:val="List"/>
    <w:basedOn w:val="a5"/>
    <w:rPr>
      <w:rFonts w:cs="Lohit Hindi"/>
    </w:rPr>
  </w:style>
  <w:style w:type="paragraph" w:customStyle="1" w:styleId="12">
    <w:name w:val="Название1"/>
    <w:basedOn w:val="a"/>
    <w:pPr>
      <w:suppressLineNumbers/>
      <w:spacing w:before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customStyle="1" w:styleId="Heading">
    <w:name w:val="Heading"/>
    <w:basedOn w:val="a"/>
    <w:next w:val="a5"/>
    <w:pPr>
      <w:keepNext/>
      <w:spacing w:before="240"/>
    </w:pPr>
    <w:rPr>
      <w:rFonts w:ascii="Liberation Sans" w:eastAsia="AR PL ShanHeiSun Uni" w:hAnsi="Liberation Sans" w:cs="Lohit Hindi"/>
      <w:sz w:val="28"/>
      <w:szCs w:val="28"/>
    </w:rPr>
  </w:style>
  <w:style w:type="paragraph" w:customStyle="1" w:styleId="14">
    <w:name w:val="Название объекта1"/>
    <w:basedOn w:val="a"/>
    <w:pPr>
      <w:suppressLineNumbers/>
      <w:spacing w:before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character" w:customStyle="1" w:styleId="10">
    <w:name w:val="Заголовок 1 Знак"/>
    <w:basedOn w:val="a0"/>
    <w:link w:val="1"/>
    <w:uiPriority w:val="9"/>
    <w:rsid w:val="009F0D8B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F0D8B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F0D8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F0D8B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F0D8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9F0D8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D8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D8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9F0D8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7">
    <w:name w:val="caption"/>
    <w:basedOn w:val="a"/>
    <w:next w:val="a"/>
    <w:uiPriority w:val="35"/>
    <w:semiHidden/>
    <w:unhideWhenUsed/>
    <w:qFormat/>
    <w:rsid w:val="009F0D8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rsid w:val="009F0D8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9">
    <w:name w:val="Название Знак"/>
    <w:basedOn w:val="a0"/>
    <w:link w:val="a8"/>
    <w:uiPriority w:val="10"/>
    <w:rsid w:val="009F0D8B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a">
    <w:name w:val="Subtitle"/>
    <w:basedOn w:val="a"/>
    <w:next w:val="a"/>
    <w:link w:val="ab"/>
    <w:uiPriority w:val="11"/>
    <w:qFormat/>
    <w:rsid w:val="009F0D8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b">
    <w:name w:val="Подзаголовок Знак"/>
    <w:basedOn w:val="a0"/>
    <w:link w:val="aa"/>
    <w:uiPriority w:val="11"/>
    <w:rsid w:val="009F0D8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c">
    <w:name w:val="Strong"/>
    <w:basedOn w:val="a0"/>
    <w:uiPriority w:val="22"/>
    <w:qFormat/>
    <w:rsid w:val="009F0D8B"/>
    <w:rPr>
      <w:b/>
      <w:bCs/>
    </w:rPr>
  </w:style>
  <w:style w:type="character" w:styleId="ad">
    <w:name w:val="Emphasis"/>
    <w:basedOn w:val="a0"/>
    <w:uiPriority w:val="20"/>
    <w:qFormat/>
    <w:rsid w:val="009F0D8B"/>
    <w:rPr>
      <w:i/>
      <w:iCs/>
    </w:rPr>
  </w:style>
  <w:style w:type="paragraph" w:styleId="ae">
    <w:name w:val="No Spacing"/>
    <w:uiPriority w:val="1"/>
    <w:qFormat/>
    <w:rsid w:val="009F0D8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9F0D8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F0D8B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9F0D8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f0">
    <w:name w:val="Выделенная цитата Знак"/>
    <w:basedOn w:val="a0"/>
    <w:link w:val="af"/>
    <w:uiPriority w:val="30"/>
    <w:rsid w:val="009F0D8B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1">
    <w:name w:val="Subtle Emphasis"/>
    <w:basedOn w:val="a0"/>
    <w:uiPriority w:val="19"/>
    <w:qFormat/>
    <w:rsid w:val="009F0D8B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9F0D8B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9F0D8B"/>
    <w:rPr>
      <w:smallCaps/>
      <w:color w:val="404040" w:themeColor="text1" w:themeTint="BF"/>
    </w:rPr>
  </w:style>
  <w:style w:type="character" w:styleId="af4">
    <w:name w:val="Intense Reference"/>
    <w:basedOn w:val="a0"/>
    <w:uiPriority w:val="32"/>
    <w:qFormat/>
    <w:rsid w:val="009F0D8B"/>
    <w:rPr>
      <w:b/>
      <w:bCs/>
      <w:smallCaps/>
      <w:u w:val="single"/>
    </w:rPr>
  </w:style>
  <w:style w:type="character" w:styleId="af5">
    <w:name w:val="Book Title"/>
    <w:basedOn w:val="a0"/>
    <w:uiPriority w:val="33"/>
    <w:qFormat/>
    <w:rsid w:val="009F0D8B"/>
    <w:rPr>
      <w:b/>
      <w:bCs/>
      <w:smallCaps/>
    </w:rPr>
  </w:style>
  <w:style w:type="paragraph" w:styleId="af6">
    <w:name w:val="TOC Heading"/>
    <w:basedOn w:val="1"/>
    <w:next w:val="a"/>
    <w:uiPriority w:val="39"/>
    <w:semiHidden/>
    <w:unhideWhenUsed/>
    <w:qFormat/>
    <w:rsid w:val="009F0D8B"/>
    <w:pPr>
      <w:outlineLvl w:val="9"/>
    </w:pPr>
  </w:style>
  <w:style w:type="paragraph" w:styleId="af7">
    <w:name w:val="List Paragraph"/>
    <w:basedOn w:val="a"/>
    <w:uiPriority w:val="34"/>
    <w:qFormat/>
    <w:rsid w:val="005A2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A6BA78E8A96044B8E4A97F8AF86241" ma:contentTypeVersion="2" ma:contentTypeDescription="Создание документа." ma:contentTypeScope="" ma:versionID="f5c3c86647869719ca762fa5eb75b437">
  <xsd:schema xmlns:xsd="http://www.w3.org/2001/XMLSchema" xmlns:xs="http://www.w3.org/2001/XMLSchema" xmlns:p="http://schemas.microsoft.com/office/2006/metadata/properties" xmlns:ns2="87031a89-5949-4a43-a097-61ebb809236d" targetNamespace="http://schemas.microsoft.com/office/2006/metadata/properties" ma:root="true" ma:fieldsID="9b7140afbd35953715c2808c3a4e0f83" ns2:_="">
    <xsd:import namespace="87031a89-5949-4a43-a097-61ebb8092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1a89-5949-4a43-a097-61ebb8092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A6959E-9D27-4DAC-88BB-14C713993E0A}"/>
</file>

<file path=customXml/itemProps2.xml><?xml version="1.0" encoding="utf-8"?>
<ds:datastoreItem xmlns:ds="http://schemas.openxmlformats.org/officeDocument/2006/customXml" ds:itemID="{39E25E51-1F45-4E88-9693-CAE957A3C112}"/>
</file>

<file path=customXml/itemProps3.xml><?xml version="1.0" encoding="utf-8"?>
<ds:datastoreItem xmlns:ds="http://schemas.openxmlformats.org/officeDocument/2006/customXml" ds:itemID="{51B8CBBC-1E07-456A-B922-96BE7E07CF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к лекции «Введение в распределенные приложения»</vt:lpstr>
    </vt:vector>
  </TitlesOfParts>
  <Company/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лекции «Введение в распределенные приложения»</dc:title>
  <dc:subject/>
  <dc:creator>YZ</dc:creator>
  <cp:keywords/>
  <cp:lastModifiedBy>Admin</cp:lastModifiedBy>
  <cp:revision>8</cp:revision>
  <cp:lastPrinted>1899-12-31T21:00:00Z</cp:lastPrinted>
  <dcterms:created xsi:type="dcterms:W3CDTF">2020-05-13T18:02:00Z</dcterms:created>
  <dcterms:modified xsi:type="dcterms:W3CDTF">2020-05-21T10:42:00Z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0x0101000FA6BA78E8A96044B8E4A97F8AF86241</vt:lpwstr>
  </property>
</Properties>
</file>