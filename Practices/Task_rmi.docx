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E58" w:rsidRPr="001C2E58" w:rsidRDefault="001C2E58" w:rsidP="001C2E58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Лабораторные работы по курсу</w:t>
      </w:r>
    </w:p>
    <w:p w:rsidR="001C2E58" w:rsidRPr="001C2E58" w:rsidRDefault="001C2E58" w:rsidP="001C2E58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 xml:space="preserve">«Разработка распределённых приложений на платформе </w:t>
      </w:r>
      <w:proofErr w:type="spellStart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Java</w:t>
      </w:r>
      <w:proofErr w:type="spellEnd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»</w:t>
      </w:r>
    </w:p>
    <w:p w:rsidR="001C2E58" w:rsidRPr="001C2E58" w:rsidRDefault="001C2E58" w:rsidP="001C2E58">
      <w:pPr>
        <w:suppressAutoHyphens w:val="0"/>
        <w:spacing w:after="120" w:line="264" w:lineRule="auto"/>
        <w:jc w:val="center"/>
        <w:rPr>
          <w:rFonts w:ascii="Arial" w:hAnsi="Arial" w:cs="Arial"/>
          <w:sz w:val="21"/>
          <w:szCs w:val="21"/>
          <w:lang w:eastAsia="ru-RU"/>
        </w:rPr>
      </w:pPr>
    </w:p>
    <w:p w:rsidR="001C2E58" w:rsidRPr="001C2E58" w:rsidRDefault="001C2E58" w:rsidP="001C2E58">
      <w:pPr>
        <w:keepNext/>
        <w:keepLines/>
        <w:numPr>
          <w:ilvl w:val="0"/>
          <w:numId w:val="1"/>
        </w:numPr>
        <w:tabs>
          <w:tab w:val="clear" w:pos="0"/>
        </w:tabs>
        <w:suppressAutoHyphens w:val="0"/>
        <w:spacing w:before="80" w:after="120" w:line="264" w:lineRule="auto"/>
        <w:ind w:left="432" w:hanging="432"/>
        <w:outlineLvl w:val="2"/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</w:pP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Задача №</w:t>
      </w:r>
      <w:r w:rsidR="00416F94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3</w:t>
      </w: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 xml:space="preserve">. </w:t>
      </w:r>
      <w:r w:rsidR="00416F94">
        <w:rPr>
          <w:rFonts w:ascii="Calibri Light" w:hAnsi="Calibri Light"/>
          <w:b/>
          <w:color w:val="404040"/>
          <w:sz w:val="28"/>
          <w:szCs w:val="26"/>
          <w:u w:val="single"/>
          <w:lang w:val="en-US" w:eastAsia="ru-RU"/>
        </w:rPr>
        <w:t xml:space="preserve">RMI- </w:t>
      </w:r>
      <w:r w:rsidR="00416F94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приложение</w:t>
      </w:r>
    </w:p>
    <w:p w:rsidR="001C2E58" w:rsidRDefault="001C2E58">
      <w:pPr>
        <w:jc w:val="center"/>
      </w:pPr>
    </w:p>
    <w:p w:rsidR="00CD0E38" w:rsidRDefault="00CD0E38">
      <w:pPr>
        <w:tabs>
          <w:tab w:val="left" w:pos="720"/>
        </w:tabs>
      </w:pPr>
    </w:p>
    <w:p w:rsidR="00CD0E38" w:rsidRPr="0078368D" w:rsidRDefault="00CD0E38" w:rsidP="0078368D">
      <w:pPr>
        <w:numPr>
          <w:ilvl w:val="0"/>
          <w:numId w:val="2"/>
        </w:numPr>
        <w:tabs>
          <w:tab w:val="left" w:pos="720"/>
        </w:tabs>
        <w:ind w:left="708"/>
        <w:rPr>
          <w:rFonts w:ascii="Arial" w:hAnsi="Arial" w:cs="Arial"/>
        </w:rPr>
      </w:pPr>
      <w:r w:rsidRPr="0078368D">
        <w:rPr>
          <w:rFonts w:ascii="Arial" w:hAnsi="Arial" w:cs="Arial"/>
        </w:rPr>
        <w:t>Задан следующий интерфейс</w:t>
      </w:r>
    </w:p>
    <w:p w:rsidR="00CD0E38" w:rsidRPr="0078368D" w:rsidRDefault="00CD0E38" w:rsidP="0078368D">
      <w:pPr>
        <w:shd w:val="clear" w:color="auto" w:fill="E6E6E6"/>
        <w:ind w:left="708"/>
        <w:rPr>
          <w:rFonts w:ascii="Courier New" w:hAnsi="Courier New" w:cs="Courier New"/>
          <w:lang w:val="en-US"/>
        </w:rPr>
      </w:pPr>
    </w:p>
    <w:p w:rsidR="00CD0E38" w:rsidRPr="0078368D" w:rsidRDefault="00CD0E38" w:rsidP="0078368D">
      <w:pPr>
        <w:shd w:val="clear" w:color="auto" w:fill="E6E6E6"/>
        <w:ind w:left="708"/>
        <w:rPr>
          <w:rFonts w:ascii="Courier New" w:hAnsi="Courier New" w:cs="Courier New"/>
          <w:lang w:val="en-US"/>
        </w:rPr>
      </w:pPr>
      <w:proofErr w:type="gramStart"/>
      <w:r w:rsidRPr="0078368D">
        <w:rPr>
          <w:rFonts w:ascii="Courier New" w:hAnsi="Courier New" w:cs="Courier New"/>
          <w:lang w:val="en-US"/>
        </w:rPr>
        <w:t>import</w:t>
      </w:r>
      <w:proofErr w:type="gramEnd"/>
      <w:r w:rsidRPr="0078368D">
        <w:rPr>
          <w:rFonts w:ascii="Courier New" w:hAnsi="Courier New" w:cs="Courier New"/>
          <w:lang w:val="en-US"/>
        </w:rPr>
        <w:t xml:space="preserve"> </w:t>
      </w:r>
      <w:proofErr w:type="spellStart"/>
      <w:r w:rsidRPr="0078368D">
        <w:rPr>
          <w:rFonts w:ascii="Courier New" w:hAnsi="Courier New" w:cs="Courier New"/>
          <w:lang w:val="en-US"/>
        </w:rPr>
        <w:t>java.rmi.Remote</w:t>
      </w:r>
      <w:proofErr w:type="spellEnd"/>
      <w:r w:rsidRPr="0078368D">
        <w:rPr>
          <w:rFonts w:ascii="Courier New" w:hAnsi="Courier New" w:cs="Courier New"/>
          <w:lang w:val="en-US"/>
        </w:rPr>
        <w:t>;</w:t>
      </w:r>
    </w:p>
    <w:p w:rsidR="00CD0E38" w:rsidRPr="0078368D" w:rsidRDefault="00CD0E38" w:rsidP="0078368D">
      <w:pPr>
        <w:shd w:val="clear" w:color="auto" w:fill="E6E6E6"/>
        <w:ind w:left="708"/>
        <w:rPr>
          <w:rFonts w:ascii="Courier New" w:hAnsi="Courier New" w:cs="Courier New"/>
          <w:lang w:val="en-US"/>
        </w:rPr>
      </w:pPr>
    </w:p>
    <w:p w:rsidR="00CD0E38" w:rsidRPr="0078368D" w:rsidRDefault="00CD0E38" w:rsidP="0078368D">
      <w:pPr>
        <w:shd w:val="clear" w:color="auto" w:fill="E6E6E6"/>
        <w:ind w:left="708"/>
        <w:rPr>
          <w:rFonts w:ascii="Courier New" w:hAnsi="Courier New" w:cs="Courier New"/>
          <w:lang w:val="en-US"/>
        </w:rPr>
      </w:pPr>
      <w:proofErr w:type="gramStart"/>
      <w:r w:rsidRPr="0078368D">
        <w:rPr>
          <w:rFonts w:ascii="Courier New" w:hAnsi="Courier New" w:cs="Courier New"/>
          <w:lang w:val="en-US"/>
        </w:rPr>
        <w:t>public</w:t>
      </w:r>
      <w:proofErr w:type="gramEnd"/>
      <w:r w:rsidRPr="0078368D">
        <w:rPr>
          <w:rFonts w:ascii="Courier New" w:hAnsi="Courier New" w:cs="Courier New"/>
          <w:lang w:val="en-US"/>
        </w:rPr>
        <w:t xml:space="preserve"> interface </w:t>
      </w:r>
      <w:proofErr w:type="spellStart"/>
      <w:r w:rsidRPr="0078368D">
        <w:rPr>
          <w:rFonts w:ascii="Courier New" w:hAnsi="Courier New" w:cs="Courier New"/>
          <w:lang w:val="en-US"/>
        </w:rPr>
        <w:t>DateTime</w:t>
      </w:r>
      <w:proofErr w:type="spellEnd"/>
      <w:r w:rsidRPr="0078368D">
        <w:rPr>
          <w:rFonts w:ascii="Courier New" w:hAnsi="Courier New" w:cs="Courier New"/>
          <w:lang w:val="en-US"/>
        </w:rPr>
        <w:t xml:space="preserve"> extends Remote</w:t>
      </w:r>
    </w:p>
    <w:p w:rsidR="00CD0E38" w:rsidRPr="0078368D" w:rsidRDefault="00CD0E38" w:rsidP="0078368D">
      <w:pPr>
        <w:shd w:val="clear" w:color="auto" w:fill="E6E6E6"/>
        <w:ind w:left="708"/>
        <w:rPr>
          <w:rFonts w:ascii="Courier New" w:hAnsi="Courier New" w:cs="Courier New"/>
          <w:lang w:val="en-US"/>
        </w:rPr>
      </w:pPr>
      <w:r w:rsidRPr="0078368D">
        <w:rPr>
          <w:rFonts w:ascii="Courier New" w:hAnsi="Courier New" w:cs="Courier New"/>
          <w:lang w:val="en-US"/>
        </w:rPr>
        <w:t>{</w:t>
      </w:r>
    </w:p>
    <w:p w:rsidR="00CD0E38" w:rsidRPr="0078368D" w:rsidRDefault="00CD0E38" w:rsidP="0078368D">
      <w:pPr>
        <w:shd w:val="clear" w:color="auto" w:fill="E6E6E6"/>
        <w:ind w:left="708" w:firstLine="708"/>
        <w:rPr>
          <w:rFonts w:ascii="Courier New" w:hAnsi="Courier New" w:cs="Courier New"/>
          <w:lang w:val="en-US"/>
        </w:rPr>
      </w:pPr>
      <w:r w:rsidRPr="0078368D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78368D">
        <w:rPr>
          <w:rFonts w:ascii="Courier New" w:hAnsi="Courier New" w:cs="Courier New"/>
          <w:lang w:val="en-US"/>
        </w:rPr>
        <w:t>getDate</w:t>
      </w:r>
      <w:proofErr w:type="spellEnd"/>
      <w:r w:rsidRPr="0078368D">
        <w:rPr>
          <w:rFonts w:ascii="Courier New" w:hAnsi="Courier New" w:cs="Courier New"/>
          <w:lang w:val="en-US"/>
        </w:rPr>
        <w:t xml:space="preserve"> () throws </w:t>
      </w:r>
      <w:proofErr w:type="spellStart"/>
      <w:r w:rsidRPr="0078368D">
        <w:rPr>
          <w:rFonts w:ascii="Courier New" w:hAnsi="Courier New" w:cs="Courier New"/>
          <w:lang w:val="en-US"/>
        </w:rPr>
        <w:t>RemoteException</w:t>
      </w:r>
      <w:proofErr w:type="spellEnd"/>
      <w:r w:rsidRPr="0078368D">
        <w:rPr>
          <w:rFonts w:ascii="Courier New" w:hAnsi="Courier New" w:cs="Courier New"/>
          <w:lang w:val="en-US"/>
        </w:rPr>
        <w:t>;</w:t>
      </w:r>
    </w:p>
    <w:p w:rsidR="00CD0E38" w:rsidRPr="0078368D" w:rsidRDefault="00CD0E38" w:rsidP="0078368D">
      <w:pPr>
        <w:shd w:val="clear" w:color="auto" w:fill="E6E6E6"/>
        <w:ind w:left="708" w:firstLine="708"/>
        <w:rPr>
          <w:rFonts w:ascii="Courier New" w:hAnsi="Courier New" w:cs="Courier New"/>
          <w:lang w:val="en-US"/>
        </w:rPr>
      </w:pPr>
      <w:r w:rsidRPr="0078368D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78368D">
        <w:rPr>
          <w:rFonts w:ascii="Courier New" w:hAnsi="Courier New" w:cs="Courier New"/>
          <w:lang w:val="en-US"/>
        </w:rPr>
        <w:t>getTime</w:t>
      </w:r>
      <w:proofErr w:type="spellEnd"/>
      <w:r w:rsidRPr="0078368D">
        <w:rPr>
          <w:rFonts w:ascii="Courier New" w:hAnsi="Courier New" w:cs="Courier New"/>
          <w:lang w:val="en-US"/>
        </w:rPr>
        <w:t xml:space="preserve"> () throws </w:t>
      </w:r>
      <w:proofErr w:type="spellStart"/>
      <w:r w:rsidRPr="0078368D">
        <w:rPr>
          <w:rFonts w:ascii="Courier New" w:hAnsi="Courier New" w:cs="Courier New"/>
          <w:lang w:val="en-US"/>
        </w:rPr>
        <w:t>RemoteException</w:t>
      </w:r>
      <w:proofErr w:type="spellEnd"/>
      <w:r w:rsidRPr="0078368D">
        <w:rPr>
          <w:rFonts w:ascii="Courier New" w:hAnsi="Courier New" w:cs="Courier New"/>
          <w:lang w:val="en-US"/>
        </w:rPr>
        <w:t>;</w:t>
      </w:r>
    </w:p>
    <w:p w:rsidR="00696961" w:rsidRPr="0078368D" w:rsidRDefault="00696961" w:rsidP="0078368D">
      <w:pPr>
        <w:shd w:val="clear" w:color="auto" w:fill="E6E6E6"/>
        <w:ind w:left="708"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78368D">
        <w:rPr>
          <w:rFonts w:ascii="Courier New" w:hAnsi="Courier New" w:cs="Courier New"/>
          <w:lang w:val="en-US"/>
        </w:rPr>
        <w:t>boolean</w:t>
      </w:r>
      <w:proofErr w:type="spellEnd"/>
      <w:proofErr w:type="gramEnd"/>
      <w:r w:rsidRPr="0078368D">
        <w:rPr>
          <w:rFonts w:ascii="Courier New" w:hAnsi="Courier New" w:cs="Courier New"/>
          <w:lang w:val="en-US"/>
        </w:rPr>
        <w:t xml:space="preserve"> stop () throws </w:t>
      </w:r>
      <w:proofErr w:type="spellStart"/>
      <w:r w:rsidRPr="0078368D">
        <w:rPr>
          <w:rFonts w:ascii="Courier New" w:hAnsi="Courier New" w:cs="Courier New"/>
          <w:lang w:val="en-US"/>
        </w:rPr>
        <w:t>RemoteException</w:t>
      </w:r>
      <w:proofErr w:type="spellEnd"/>
      <w:r w:rsidRPr="0078368D">
        <w:rPr>
          <w:rFonts w:ascii="Courier New" w:hAnsi="Courier New" w:cs="Courier New"/>
          <w:lang w:val="en-US"/>
        </w:rPr>
        <w:t>;</w:t>
      </w:r>
    </w:p>
    <w:p w:rsidR="00CD0E38" w:rsidRPr="0078368D" w:rsidRDefault="00CD0E38" w:rsidP="0078368D">
      <w:pPr>
        <w:shd w:val="clear" w:color="auto" w:fill="E6E6E6"/>
        <w:ind w:left="708"/>
        <w:rPr>
          <w:rFonts w:ascii="Courier New" w:hAnsi="Courier New" w:cs="Courier New"/>
          <w:lang w:val="en-US"/>
        </w:rPr>
      </w:pPr>
      <w:r w:rsidRPr="0078368D">
        <w:rPr>
          <w:rFonts w:ascii="Courier New" w:hAnsi="Courier New" w:cs="Courier New"/>
          <w:lang w:val="en-US"/>
        </w:rPr>
        <w:t>}</w:t>
      </w:r>
    </w:p>
    <w:p w:rsidR="00CD0E38" w:rsidRPr="00696961" w:rsidRDefault="00CD0E38">
      <w:pPr>
        <w:spacing w:after="240"/>
        <w:ind w:left="709"/>
        <w:rPr>
          <w:rFonts w:ascii="Arial" w:hAnsi="Arial" w:cs="Arial"/>
          <w:lang w:val="en-US"/>
        </w:rPr>
      </w:pP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>Напишите приложение, в котором: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1. RMI-сервер приложения реализует удаленную службу, определенную интерфейсом </w:t>
      </w:r>
      <w:proofErr w:type="spellStart"/>
      <w:r w:rsidRPr="00696961">
        <w:rPr>
          <w:rFonts w:ascii="Arial" w:hAnsi="Arial" w:cs="Arial"/>
        </w:rPr>
        <w:t>DateTime</w:t>
      </w:r>
      <w:proofErr w:type="spellEnd"/>
      <w:r w:rsidRPr="00696961">
        <w:rPr>
          <w:rFonts w:ascii="Arial" w:hAnsi="Arial" w:cs="Arial"/>
        </w:rPr>
        <w:t>. Назначение</w:t>
      </w:r>
      <w:r>
        <w:rPr>
          <w:rFonts w:ascii="Arial" w:hAnsi="Arial" w:cs="Arial"/>
          <w:lang w:val="en-US"/>
        </w:rPr>
        <w:t xml:space="preserve"> </w:t>
      </w:r>
      <w:r w:rsidRPr="00696961">
        <w:rPr>
          <w:rFonts w:ascii="Arial" w:hAnsi="Arial" w:cs="Arial"/>
        </w:rPr>
        <w:t>методов интерфейса следующее: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а) Метод </w:t>
      </w:r>
      <w:proofErr w:type="spellStart"/>
      <w:r w:rsidRPr="00696961">
        <w:rPr>
          <w:rFonts w:ascii="Arial" w:hAnsi="Arial" w:cs="Arial"/>
        </w:rPr>
        <w:t>getDate</w:t>
      </w:r>
      <w:proofErr w:type="spellEnd"/>
      <w:r w:rsidRPr="00696961">
        <w:rPr>
          <w:rFonts w:ascii="Arial" w:hAnsi="Arial" w:cs="Arial"/>
        </w:rPr>
        <w:t xml:space="preserve"> () должен возвращать текущую дату в виде строки, например, «29.11.2012».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б) Метод </w:t>
      </w:r>
      <w:proofErr w:type="spellStart"/>
      <w:proofErr w:type="gramStart"/>
      <w:r w:rsidRPr="00696961">
        <w:rPr>
          <w:rFonts w:ascii="Arial" w:hAnsi="Arial" w:cs="Arial"/>
        </w:rPr>
        <w:t>getTime</w:t>
      </w:r>
      <w:proofErr w:type="spellEnd"/>
      <w:r w:rsidRPr="00696961">
        <w:rPr>
          <w:rFonts w:ascii="Arial" w:hAnsi="Arial" w:cs="Arial"/>
        </w:rPr>
        <w:t>(</w:t>
      </w:r>
      <w:proofErr w:type="gramEnd"/>
      <w:r w:rsidRPr="00696961">
        <w:rPr>
          <w:rFonts w:ascii="Arial" w:hAnsi="Arial" w:cs="Arial"/>
        </w:rPr>
        <w:t>) должен возвращать текущее время в виде строки, например, «11:46»;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в) Метод </w:t>
      </w:r>
      <w:proofErr w:type="spellStart"/>
      <w:r w:rsidRPr="00696961">
        <w:rPr>
          <w:rFonts w:ascii="Arial" w:hAnsi="Arial" w:cs="Arial"/>
        </w:rPr>
        <w:t>stop</w:t>
      </w:r>
      <w:proofErr w:type="spellEnd"/>
      <w:r w:rsidRPr="00696961">
        <w:rPr>
          <w:rFonts w:ascii="Arial" w:hAnsi="Arial" w:cs="Arial"/>
        </w:rPr>
        <w:t xml:space="preserve"> () останавливает RMI-сервер и удаляет из </w:t>
      </w:r>
      <w:proofErr w:type="spellStart"/>
      <w:r w:rsidR="0078368D">
        <w:rPr>
          <w:rFonts w:ascii="Arial" w:hAnsi="Arial" w:cs="Arial"/>
          <w:lang w:val="en-US"/>
        </w:rPr>
        <w:t>rmi</w:t>
      </w:r>
      <w:bookmarkStart w:id="0" w:name="_GoBack"/>
      <w:bookmarkEnd w:id="0"/>
      <w:r w:rsidRPr="00696961">
        <w:rPr>
          <w:rFonts w:ascii="Arial" w:hAnsi="Arial" w:cs="Arial"/>
        </w:rPr>
        <w:t>registry</w:t>
      </w:r>
      <w:proofErr w:type="spellEnd"/>
      <w:r w:rsidRPr="00696961">
        <w:rPr>
          <w:rFonts w:ascii="Arial" w:hAnsi="Arial" w:cs="Arial"/>
        </w:rPr>
        <w:t xml:space="preserve"> ссылку </w:t>
      </w:r>
      <w:proofErr w:type="spellStart"/>
      <w:r w:rsidRPr="00696961">
        <w:rPr>
          <w:rFonts w:ascii="Arial" w:hAnsi="Arial" w:cs="Arial"/>
        </w:rPr>
        <w:t>DateTime</w:t>
      </w:r>
      <w:proofErr w:type="spellEnd"/>
      <w:r w:rsidRPr="00696961">
        <w:rPr>
          <w:rFonts w:ascii="Arial" w:hAnsi="Arial" w:cs="Arial"/>
        </w:rPr>
        <w:t>.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>2. Клиентская часть приложения: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а) вызывает метод удаленной службы </w:t>
      </w:r>
      <w:proofErr w:type="spellStart"/>
      <w:r w:rsidRPr="00696961">
        <w:rPr>
          <w:rFonts w:ascii="Arial" w:hAnsi="Arial" w:cs="Arial"/>
        </w:rPr>
        <w:t>getDate</w:t>
      </w:r>
      <w:proofErr w:type="spellEnd"/>
      <w:r w:rsidRPr="00696961">
        <w:rPr>
          <w:rFonts w:ascii="Arial" w:hAnsi="Arial" w:cs="Arial"/>
        </w:rPr>
        <w:t xml:space="preserve"> (), заданный интерфейсом </w:t>
      </w:r>
      <w:proofErr w:type="spellStart"/>
      <w:r w:rsidRPr="00696961">
        <w:rPr>
          <w:rFonts w:ascii="Arial" w:hAnsi="Arial" w:cs="Arial"/>
        </w:rPr>
        <w:t>DateTime</w:t>
      </w:r>
      <w:proofErr w:type="spellEnd"/>
      <w:r w:rsidRPr="00696961">
        <w:rPr>
          <w:rFonts w:ascii="Arial" w:hAnsi="Arial" w:cs="Arial"/>
        </w:rPr>
        <w:t>, и выводит полученные результаты;</w:t>
      </w:r>
    </w:p>
    <w:p w:rsidR="00696961" w:rsidRPr="00696961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б) по специальной команде пользователя или по таймеру вызывает метод </w:t>
      </w:r>
      <w:proofErr w:type="spellStart"/>
      <w:r w:rsidRPr="00696961">
        <w:rPr>
          <w:rFonts w:ascii="Arial" w:hAnsi="Arial" w:cs="Arial"/>
        </w:rPr>
        <w:t>getTime</w:t>
      </w:r>
      <w:proofErr w:type="spellEnd"/>
      <w:r w:rsidRPr="00696961">
        <w:rPr>
          <w:rFonts w:ascii="Arial" w:hAnsi="Arial" w:cs="Arial"/>
        </w:rPr>
        <w:t xml:space="preserve"> () удалённой службы и отображает полученное время;</w:t>
      </w:r>
    </w:p>
    <w:p w:rsidR="00CD0E38" w:rsidRDefault="00696961" w:rsidP="00696961">
      <w:pPr>
        <w:spacing w:after="240"/>
        <w:ind w:left="709"/>
        <w:rPr>
          <w:rFonts w:ascii="Arial" w:hAnsi="Arial" w:cs="Arial"/>
        </w:rPr>
      </w:pPr>
      <w:r w:rsidRPr="00696961">
        <w:rPr>
          <w:rFonts w:ascii="Arial" w:hAnsi="Arial" w:cs="Arial"/>
        </w:rPr>
        <w:t xml:space="preserve">в) по отдельной команде пользователя вызывает метод </w:t>
      </w:r>
      <w:proofErr w:type="spellStart"/>
      <w:r w:rsidRPr="00696961">
        <w:rPr>
          <w:rFonts w:ascii="Arial" w:hAnsi="Arial" w:cs="Arial"/>
        </w:rPr>
        <w:t>stop</w:t>
      </w:r>
      <w:proofErr w:type="spellEnd"/>
      <w:r w:rsidRPr="00696961">
        <w:rPr>
          <w:rFonts w:ascii="Arial" w:hAnsi="Arial" w:cs="Arial"/>
        </w:rPr>
        <w:t xml:space="preserve"> () и завершает приложение.</w:t>
      </w:r>
    </w:p>
    <w:sectPr w:rsidR="00CD0E3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sans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num" w:pos="1146"/>
        </w:tabs>
        <w:ind w:left="1146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66"/>
        </w:tabs>
        <w:ind w:left="1866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226"/>
        </w:tabs>
        <w:ind w:left="2226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946"/>
        </w:tabs>
        <w:ind w:left="2946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306"/>
        </w:tabs>
        <w:ind w:left="3306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026"/>
        </w:tabs>
        <w:ind w:left="4026" w:hanging="360"/>
      </w:pPr>
      <w:rPr>
        <w:rFonts w:ascii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61"/>
    <w:rsid w:val="001C2E58"/>
    <w:rsid w:val="00416F94"/>
    <w:rsid w:val="00696961"/>
    <w:rsid w:val="0078368D"/>
    <w:rsid w:val="00C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523D1B6-EE8C-4ADA-9E68-FB6D4EB2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1C2E5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11">
    <w:name w:val="Основной шрифт абзаца1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MS Gothic" w:hAnsi="Arial" w:cs="Lucidasans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ucidasans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Lucidasans"/>
      <w:i/>
      <w:iCs/>
    </w:rPr>
  </w:style>
  <w:style w:type="paragraph" w:customStyle="1" w:styleId="Index">
    <w:name w:val="Index"/>
    <w:basedOn w:val="a"/>
    <w:pPr>
      <w:suppressLineNumbers/>
    </w:pPr>
    <w:rPr>
      <w:rFonts w:cs="Lucidasans"/>
    </w:rPr>
  </w:style>
  <w:style w:type="character" w:customStyle="1" w:styleId="10">
    <w:name w:val="Заголовок 1 Знак"/>
    <w:link w:val="1"/>
    <w:uiPriority w:val="9"/>
    <w:rsid w:val="001C2E58"/>
    <w:rPr>
      <w:rFonts w:ascii="Calibri Light" w:eastAsia="Times New Roman" w:hAnsi="Calibri Light" w:cs="Times New Roman"/>
      <w:b/>
      <w:bCs/>
      <w:kern w:val="32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020F1D-06B3-413D-B60B-7EB4A008E06C}"/>
</file>

<file path=customXml/itemProps2.xml><?xml version="1.0" encoding="utf-8"?>
<ds:datastoreItem xmlns:ds="http://schemas.openxmlformats.org/officeDocument/2006/customXml" ds:itemID="{BE337826-3C94-462E-97AF-91585A1D436C}"/>
</file>

<file path=customXml/itemProps3.xml><?xml version="1.0" encoding="utf-8"?>
<ds:datastoreItem xmlns:ds="http://schemas.openxmlformats.org/officeDocument/2006/customXml" ds:itemID="{C38A3CB3-921D-46D0-BFE5-469BE8FE1C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«Основы технологий RMI и CORBA»</vt:lpstr>
    </vt:vector>
  </TitlesOfParts>
  <Company>FST SPbSPU ISMI</Company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«Основы технологий RMI и CORBA»</dc:title>
  <dc:subject/>
  <dc:creator>YZ</dc:creator>
  <cp:keywords/>
  <cp:lastModifiedBy>Admin</cp:lastModifiedBy>
  <cp:revision>3</cp:revision>
  <cp:lastPrinted>1601-01-01T00:00:00Z</cp:lastPrinted>
  <dcterms:created xsi:type="dcterms:W3CDTF">2020-05-17T10:31:00Z</dcterms:created>
  <dcterms:modified xsi:type="dcterms:W3CDTF">2020-05-17T10:35:00Z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