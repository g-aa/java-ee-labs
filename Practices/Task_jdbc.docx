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D81" w:rsidRPr="001C2E58" w:rsidRDefault="00D02D81" w:rsidP="00D02D81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Лабораторные работы по курсу</w:t>
      </w:r>
    </w:p>
    <w:p w:rsidR="00D02D81" w:rsidRPr="001C2E58" w:rsidRDefault="00D02D81" w:rsidP="00D02D81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 xml:space="preserve">«Разработка распределённых приложений на платформе </w:t>
      </w:r>
      <w:proofErr w:type="spellStart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Java</w:t>
      </w:r>
      <w:proofErr w:type="spellEnd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»</w:t>
      </w:r>
    </w:p>
    <w:p w:rsidR="00D02D81" w:rsidRPr="001C2E58" w:rsidRDefault="00D02D81" w:rsidP="00D02D81">
      <w:pPr>
        <w:suppressAutoHyphens w:val="0"/>
        <w:spacing w:after="120" w:line="264" w:lineRule="auto"/>
        <w:jc w:val="center"/>
        <w:rPr>
          <w:rFonts w:ascii="Arial" w:hAnsi="Arial" w:cs="Arial"/>
          <w:sz w:val="21"/>
          <w:szCs w:val="21"/>
          <w:lang w:eastAsia="ru-RU"/>
        </w:rPr>
      </w:pPr>
    </w:p>
    <w:p w:rsidR="00000000" w:rsidRPr="00D02D81" w:rsidRDefault="00D02D81" w:rsidP="00D02D81">
      <w:pPr>
        <w:keepNext/>
        <w:keepLines/>
        <w:suppressAutoHyphens w:val="0"/>
        <w:spacing w:before="80" w:after="120" w:line="264" w:lineRule="auto"/>
        <w:outlineLvl w:val="2"/>
      </w:pP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Задача №</w:t>
      </w:r>
      <w:r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6</w:t>
      </w: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 xml:space="preserve">. </w:t>
      </w:r>
      <w:r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 xml:space="preserve"> Приложе</w:t>
      </w:r>
      <w:bookmarkStart w:id="0" w:name="_GoBack"/>
      <w:bookmarkEnd w:id="0"/>
      <w:r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 xml:space="preserve">ние с использованием технологии </w:t>
      </w:r>
      <w:r>
        <w:rPr>
          <w:rFonts w:ascii="Calibri Light" w:hAnsi="Calibri Light"/>
          <w:b/>
          <w:color w:val="404040"/>
          <w:sz w:val="28"/>
          <w:szCs w:val="26"/>
          <w:u w:val="single"/>
          <w:lang w:val="en-US" w:eastAsia="ru-RU"/>
        </w:rPr>
        <w:t>JDBC</w:t>
      </w:r>
    </w:p>
    <w:p w:rsidR="00D02D81" w:rsidRPr="00D02D81" w:rsidRDefault="00D02D81" w:rsidP="00D02D81">
      <w:pPr>
        <w:spacing w:after="120"/>
        <w:ind w:firstLine="709"/>
        <w:rPr>
          <w:rFonts w:ascii="Arial" w:hAnsi="Arial" w:cs="Arial"/>
        </w:rPr>
      </w:pPr>
      <w:r w:rsidRPr="00D02D81">
        <w:rPr>
          <w:rFonts w:ascii="Arial" w:hAnsi="Arial" w:cs="Arial"/>
        </w:rPr>
        <w:t>Некоторая программа хранит протокол работы пользователей системы в виде текстового файла. Данный файл содержит записи о регистрации пользователей системы следующей структуры:</w:t>
      </w:r>
    </w:p>
    <w:p w:rsidR="00D02D81" w:rsidRPr="00D02D81" w:rsidRDefault="00D02D81" w:rsidP="00D02D81">
      <w:pPr>
        <w:ind w:left="1416"/>
        <w:rPr>
          <w:rFonts w:ascii="Courier New" w:hAnsi="Courier New" w:cs="Courier New"/>
          <w:b/>
        </w:rPr>
      </w:pPr>
    </w:p>
    <w:p w:rsidR="00000000" w:rsidRDefault="00F357F2">
      <w:pPr>
        <w:ind w:left="1416"/>
        <w:rPr>
          <w:rFonts w:ascii="Courier New" w:hAnsi="Courier New" w:cs="Courier New"/>
          <w:b/>
        </w:rPr>
      </w:pPr>
      <w:proofErr w:type="gramStart"/>
      <w:r>
        <w:rPr>
          <w:rFonts w:ascii="Courier New" w:hAnsi="Courier New" w:cs="Courier New"/>
          <w:b/>
          <w:lang w:val="en-US"/>
        </w:rPr>
        <w:t>l</w:t>
      </w:r>
      <w:r>
        <w:rPr>
          <w:rFonts w:ascii="Courier New" w:hAnsi="Courier New" w:cs="Courier New"/>
          <w:b/>
          <w:lang w:val="en-US"/>
        </w:rPr>
        <w:t>ogin</w:t>
      </w:r>
      <w:proofErr w:type="gramEnd"/>
      <w:r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  <w:lang w:val="en-US"/>
        </w:rPr>
        <w:t>role</w:t>
      </w:r>
      <w:r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  <w:lang w:val="en-US"/>
        </w:rPr>
        <w:t>date</w:t>
      </w:r>
      <w:r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  <w:lang w:val="en-US"/>
        </w:rPr>
        <w:t>time</w:t>
      </w:r>
      <w:r>
        <w:rPr>
          <w:rFonts w:ascii="Courier New" w:hAnsi="Courier New" w:cs="Courier New"/>
          <w:b/>
        </w:rPr>
        <w:t>,</w:t>
      </w:r>
    </w:p>
    <w:p w:rsidR="00000000" w:rsidRDefault="00F357F2">
      <w:pPr>
        <w:ind w:left="708"/>
      </w:pPr>
    </w:p>
    <w:p w:rsidR="00000000" w:rsidRDefault="00F357F2" w:rsidP="00D02D81">
      <w:pPr>
        <w:spacing w:after="120"/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где </w:t>
      </w:r>
      <w:r w:rsidRPr="00D02D81">
        <w:rPr>
          <w:rFonts w:ascii="Courier New" w:hAnsi="Courier New" w:cs="Courier New"/>
          <w:b/>
          <w:lang w:val="en-US"/>
        </w:rPr>
        <w:t>login</w:t>
      </w:r>
      <w:r w:rsidRPr="00D02D8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и </w:t>
      </w:r>
      <w:r w:rsidRPr="00D02D81">
        <w:rPr>
          <w:rFonts w:ascii="Courier New" w:hAnsi="Courier New" w:cs="Courier New"/>
          <w:b/>
          <w:lang w:val="en-US"/>
        </w:rPr>
        <w:t>role</w:t>
      </w:r>
      <w:r w:rsidRPr="00D02D8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 пол</w:t>
      </w:r>
      <w:r>
        <w:rPr>
          <w:rFonts w:ascii="Arial" w:hAnsi="Arial" w:cs="Arial"/>
        </w:rPr>
        <w:t xml:space="preserve">я с именем (логином) и ролью (набором прав) пользователя, каждое из которых содержит непустую последовательность символов без пробелов, </w:t>
      </w:r>
      <w:r w:rsidRPr="00D02D81">
        <w:rPr>
          <w:rFonts w:ascii="Courier New" w:hAnsi="Courier New" w:cs="Courier New"/>
          <w:b/>
          <w:lang w:val="en-US"/>
        </w:rPr>
        <w:t>date</w:t>
      </w:r>
      <w:r>
        <w:rPr>
          <w:rFonts w:ascii="Arial" w:hAnsi="Arial" w:cs="Arial"/>
        </w:rPr>
        <w:t xml:space="preserve"> – дата регистрации (входа в систему), заданное в формате </w:t>
      </w:r>
      <w:r w:rsidR="00D02D81">
        <w:rPr>
          <w:rFonts w:ascii="Arial" w:hAnsi="Arial" w:cs="Arial"/>
        </w:rPr>
        <w:t>«</w:t>
      </w:r>
      <w:proofErr w:type="spellStart"/>
      <w:r w:rsidRPr="00D02D81">
        <w:rPr>
          <w:rFonts w:ascii="Arial" w:hAnsi="Arial" w:cs="Arial"/>
        </w:rPr>
        <w:t>число.месяц.год</w:t>
      </w:r>
      <w:proofErr w:type="spellEnd"/>
      <w:r w:rsidR="00D02D81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, а </w:t>
      </w:r>
      <w:r w:rsidRPr="00D02D81">
        <w:rPr>
          <w:rFonts w:ascii="Courier New" w:hAnsi="Courier New" w:cs="Courier New"/>
          <w:b/>
          <w:lang w:val="en-US"/>
        </w:rPr>
        <w:t>time</w:t>
      </w:r>
      <w:r>
        <w:rPr>
          <w:rFonts w:ascii="Arial" w:hAnsi="Arial" w:cs="Arial"/>
        </w:rPr>
        <w:t xml:space="preserve"> – время регистрации в формате </w:t>
      </w:r>
      <w:r w:rsidR="00D02D81">
        <w:rPr>
          <w:rFonts w:ascii="Arial" w:hAnsi="Arial" w:cs="Arial"/>
        </w:rPr>
        <w:t>«</w:t>
      </w:r>
      <w:proofErr w:type="spellStart"/>
      <w:proofErr w:type="gramStart"/>
      <w:r w:rsidR="00AF7A73" w:rsidRPr="00D02D81">
        <w:rPr>
          <w:rFonts w:ascii="Arial" w:hAnsi="Arial" w:cs="Arial"/>
        </w:rPr>
        <w:t>час:минуты</w:t>
      </w:r>
      <w:proofErr w:type="gramEnd"/>
      <w:r w:rsidR="00AF7A73" w:rsidRPr="00D02D81">
        <w:rPr>
          <w:rFonts w:ascii="Arial" w:hAnsi="Arial" w:cs="Arial"/>
        </w:rPr>
        <w:t>:секунды</w:t>
      </w:r>
      <w:proofErr w:type="spellEnd"/>
      <w:r w:rsidR="00D02D81">
        <w:rPr>
          <w:rFonts w:ascii="Arial" w:hAnsi="Arial" w:cs="Arial"/>
        </w:rPr>
        <w:t>»</w:t>
      </w:r>
      <w:r w:rsidRPr="00D02D81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Поля разделяются одним или более пробелами. Каждая запись о регистрации располагается в отдельной строке без переносов.</w:t>
      </w:r>
    </w:p>
    <w:p w:rsidR="00000000" w:rsidRDefault="00F357F2" w:rsidP="00D02D81">
      <w:pPr>
        <w:spacing w:after="120"/>
        <w:ind w:firstLine="709"/>
        <w:rPr>
          <w:rFonts w:ascii="Arial" w:hAnsi="Arial" w:cs="Arial"/>
        </w:rPr>
      </w:pPr>
      <w:r>
        <w:rPr>
          <w:rFonts w:ascii="Arial" w:hAnsi="Arial" w:cs="Arial"/>
        </w:rPr>
        <w:t>Данный файл не содержит:</w:t>
      </w:r>
    </w:p>
    <w:p w:rsidR="00000000" w:rsidRDefault="00F357F2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пустых строк или строк в формате, отличающемся от представленного;</w:t>
      </w:r>
    </w:p>
    <w:p w:rsidR="00000000" w:rsidRDefault="00F357F2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пустых (неопределённых) имен</w:t>
      </w:r>
      <w:r>
        <w:rPr>
          <w:rFonts w:ascii="Arial" w:hAnsi="Arial" w:cs="Arial"/>
        </w:rPr>
        <w:t>, ролей, дат и времён;</w:t>
      </w:r>
    </w:p>
    <w:p w:rsidR="00000000" w:rsidRDefault="00F357F2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дат и времён, заданных в других форматах или содержащих неверные данные, например, неправильное число месяца или ошибочный час.</w:t>
      </w:r>
    </w:p>
    <w:p w:rsidR="00000000" w:rsidRDefault="00F357F2">
      <w:pPr>
        <w:ind w:left="1056"/>
        <w:rPr>
          <w:rFonts w:ascii="Arial" w:hAnsi="Arial" w:cs="Arial"/>
        </w:rPr>
      </w:pPr>
    </w:p>
    <w:p w:rsidR="00000000" w:rsidRDefault="00F357F2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Также заданы две таблицы следующей структуры:</w:t>
      </w:r>
    </w:p>
    <w:p w:rsidR="00000000" w:rsidRPr="00D02D81" w:rsidRDefault="00F357F2">
      <w:pPr>
        <w:ind w:left="70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Users</w:t>
      </w:r>
      <w:r w:rsidRPr="00D02D81"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</w:rPr>
        <w:t>Пользователи</w:t>
      </w:r>
      <w:r w:rsidRPr="00D02D81">
        <w:rPr>
          <w:rFonts w:ascii="Arial" w:hAnsi="Arial" w:cs="Arial"/>
          <w:lang w:val="en-US"/>
        </w:rPr>
        <w:t>)</w:t>
      </w:r>
    </w:p>
    <w:p w:rsidR="00AF7A73" w:rsidRDefault="00AF7A73">
      <w:pPr>
        <w:ind w:left="708"/>
        <w:rPr>
          <w:rFonts w:ascii="Courier New" w:hAnsi="Courier New" w:cs="Courier New"/>
          <w:b/>
          <w:lang w:val="en-US"/>
        </w:rPr>
      </w:pPr>
    </w:p>
    <w:p w:rsidR="00000000" w:rsidRDefault="00F357F2">
      <w:pPr>
        <w:ind w:left="708"/>
        <w:rPr>
          <w:rFonts w:ascii="Courier New" w:hAnsi="Courier New" w:cs="Courier New"/>
          <w:b/>
          <w:lang w:val="en-US"/>
        </w:rPr>
      </w:pPr>
      <w:proofErr w:type="gramStart"/>
      <w:r>
        <w:rPr>
          <w:rFonts w:ascii="Courier New" w:hAnsi="Courier New" w:cs="Courier New"/>
          <w:b/>
          <w:lang w:val="en-US"/>
        </w:rPr>
        <w:t>id</w:t>
      </w:r>
      <w:proofErr w:type="gramEnd"/>
      <w:r>
        <w:rPr>
          <w:rFonts w:ascii="Courier New" w:hAnsi="Courier New" w:cs="Courier New"/>
          <w:b/>
          <w:lang w:val="en-US"/>
        </w:rPr>
        <w:t xml:space="preserve"> integer primary key</w:t>
      </w:r>
    </w:p>
    <w:p w:rsidR="00000000" w:rsidRDefault="00F357F2">
      <w:pPr>
        <w:ind w:left="708"/>
        <w:rPr>
          <w:rFonts w:ascii="Courier New" w:hAnsi="Courier New" w:cs="Courier New"/>
          <w:b/>
          <w:lang w:val="en-US"/>
        </w:rPr>
      </w:pPr>
      <w:proofErr w:type="gramStart"/>
      <w:r>
        <w:rPr>
          <w:rFonts w:ascii="Courier New" w:hAnsi="Courier New" w:cs="Courier New"/>
          <w:b/>
          <w:lang w:val="en-US"/>
        </w:rPr>
        <w:t>login</w:t>
      </w:r>
      <w:proofErr w:type="gramEnd"/>
      <w:r>
        <w:rPr>
          <w:rFonts w:ascii="Courier New" w:hAnsi="Courier New" w:cs="Courier New"/>
          <w:b/>
          <w:lang w:val="en-US"/>
        </w:rPr>
        <w:t xml:space="preserve"> char (8)</w:t>
      </w:r>
      <w:r>
        <w:rPr>
          <w:rFonts w:ascii="Courier New" w:hAnsi="Courier New" w:cs="Courier New"/>
          <w:b/>
          <w:lang w:val="en-US"/>
        </w:rPr>
        <w:t xml:space="preserve"> unique</w:t>
      </w:r>
    </w:p>
    <w:p w:rsidR="00000000" w:rsidRDefault="00F357F2">
      <w:pPr>
        <w:ind w:left="708"/>
        <w:rPr>
          <w:rFonts w:ascii="Arial" w:hAnsi="Arial" w:cs="Arial"/>
          <w:lang w:val="en-US"/>
        </w:rPr>
      </w:pPr>
    </w:p>
    <w:p w:rsidR="00000000" w:rsidRDefault="00F357F2">
      <w:pPr>
        <w:ind w:left="70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2. Registration (</w:t>
      </w:r>
      <w:r>
        <w:rPr>
          <w:rFonts w:ascii="Arial" w:hAnsi="Arial" w:cs="Arial"/>
        </w:rPr>
        <w:t>Регистрация</w:t>
      </w:r>
      <w:r>
        <w:rPr>
          <w:rFonts w:ascii="Arial" w:hAnsi="Arial" w:cs="Arial"/>
          <w:lang w:val="en-US"/>
        </w:rPr>
        <w:t>)</w:t>
      </w:r>
    </w:p>
    <w:p w:rsidR="00AF7A73" w:rsidRDefault="00AF7A73">
      <w:pPr>
        <w:ind w:left="708"/>
        <w:rPr>
          <w:rFonts w:ascii="Courier New" w:hAnsi="Courier New" w:cs="Courier New"/>
          <w:b/>
          <w:lang w:val="en-US"/>
        </w:rPr>
      </w:pPr>
    </w:p>
    <w:p w:rsidR="00000000" w:rsidRDefault="00F357F2">
      <w:pPr>
        <w:ind w:left="708"/>
        <w:rPr>
          <w:rFonts w:ascii="Courier New" w:hAnsi="Courier New" w:cs="Courier New"/>
          <w:b/>
          <w:lang w:val="en-US"/>
        </w:rPr>
      </w:pPr>
      <w:proofErr w:type="gramStart"/>
      <w:r>
        <w:rPr>
          <w:rFonts w:ascii="Courier New" w:hAnsi="Courier New" w:cs="Courier New"/>
          <w:b/>
          <w:lang w:val="en-US"/>
        </w:rPr>
        <w:t>code</w:t>
      </w:r>
      <w:proofErr w:type="gramEnd"/>
      <w:r>
        <w:rPr>
          <w:rFonts w:ascii="Courier New" w:hAnsi="Courier New" w:cs="Courier New"/>
          <w:b/>
          <w:lang w:val="en-US"/>
        </w:rPr>
        <w:t xml:space="preserve"> integer primary key</w:t>
      </w:r>
    </w:p>
    <w:p w:rsidR="00000000" w:rsidRDefault="00F357F2">
      <w:pPr>
        <w:ind w:left="708"/>
        <w:rPr>
          <w:rFonts w:ascii="Courier New" w:hAnsi="Courier New" w:cs="Courier New"/>
          <w:b/>
          <w:lang w:val="en-US"/>
        </w:rPr>
      </w:pPr>
      <w:proofErr w:type="gramStart"/>
      <w:r>
        <w:rPr>
          <w:rFonts w:ascii="Courier New" w:hAnsi="Courier New" w:cs="Courier New"/>
          <w:b/>
          <w:lang w:val="en-US"/>
        </w:rPr>
        <w:t>id</w:t>
      </w:r>
      <w:proofErr w:type="gramEnd"/>
      <w:r>
        <w:rPr>
          <w:rFonts w:ascii="Courier New" w:hAnsi="Courier New" w:cs="Courier New"/>
          <w:b/>
          <w:lang w:val="en-US"/>
        </w:rPr>
        <w:t xml:space="preserve"> integer foreign ke</w:t>
      </w:r>
      <w:r>
        <w:rPr>
          <w:rFonts w:ascii="Courier New" w:hAnsi="Courier New" w:cs="Courier New"/>
          <w:b/>
          <w:lang w:val="en-US"/>
        </w:rPr>
        <w:t>y references Users(id)</w:t>
      </w:r>
    </w:p>
    <w:p w:rsidR="00000000" w:rsidRPr="00D02D81" w:rsidRDefault="00F357F2">
      <w:pPr>
        <w:ind w:left="708"/>
        <w:rPr>
          <w:rFonts w:ascii="Courier New" w:hAnsi="Courier New" w:cs="Courier New"/>
          <w:b/>
        </w:rPr>
      </w:pPr>
      <w:proofErr w:type="gramStart"/>
      <w:r>
        <w:rPr>
          <w:rFonts w:ascii="Courier New" w:hAnsi="Courier New" w:cs="Courier New"/>
          <w:b/>
          <w:lang w:val="en-US"/>
        </w:rPr>
        <w:t>role</w:t>
      </w:r>
      <w:proofErr w:type="gramEnd"/>
      <w:r w:rsidRPr="00D02D81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  <w:lang w:val="en-US"/>
        </w:rPr>
        <w:t>varchar</w:t>
      </w:r>
      <w:r w:rsidRPr="00D02D81">
        <w:rPr>
          <w:rFonts w:ascii="Courier New" w:hAnsi="Courier New" w:cs="Courier New"/>
          <w:b/>
        </w:rPr>
        <w:t>(16)</w:t>
      </w:r>
    </w:p>
    <w:p w:rsidR="00000000" w:rsidRPr="00D02D81" w:rsidRDefault="00F357F2">
      <w:pPr>
        <w:ind w:left="708"/>
        <w:rPr>
          <w:rFonts w:ascii="Courier New" w:hAnsi="Courier New" w:cs="Courier New"/>
          <w:b/>
        </w:rPr>
      </w:pPr>
      <w:proofErr w:type="gramStart"/>
      <w:r>
        <w:rPr>
          <w:rFonts w:ascii="Courier New" w:hAnsi="Courier New" w:cs="Courier New"/>
          <w:b/>
          <w:lang w:val="en-US"/>
        </w:rPr>
        <w:t>date</w:t>
      </w:r>
      <w:proofErr w:type="gramEnd"/>
      <w:r w:rsidRPr="00D02D81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  <w:lang w:val="en-US"/>
        </w:rPr>
        <w:t>timestamp</w:t>
      </w:r>
    </w:p>
    <w:p w:rsidR="00000000" w:rsidRPr="00D02D81" w:rsidRDefault="00F357F2">
      <w:pPr>
        <w:ind w:left="708"/>
        <w:rPr>
          <w:rFonts w:ascii="Arial" w:hAnsi="Arial"/>
        </w:rPr>
      </w:pPr>
    </w:p>
    <w:p w:rsidR="00000000" w:rsidRDefault="00F357F2">
      <w:pPr>
        <w:ind w:left="708"/>
        <w:rPr>
          <w:rFonts w:ascii="Arial" w:hAnsi="Arial"/>
        </w:rPr>
      </w:pPr>
      <w:r>
        <w:rPr>
          <w:rFonts w:ascii="Arial" w:hAnsi="Arial"/>
        </w:rPr>
        <w:t>Напишите программу, которая в существующей базе данных создает обе таблицы и заносит в эти таблицы данные, считанны</w:t>
      </w:r>
      <w:r>
        <w:rPr>
          <w:rFonts w:ascii="Arial" w:hAnsi="Arial"/>
        </w:rPr>
        <w:t>е из представленного файла с протоколом работы системы. Затем программа должна выполнить следующие запросы к сформированным таблицам:</w:t>
      </w:r>
    </w:p>
    <w:p w:rsidR="00000000" w:rsidRDefault="00F357F2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выбрать все регистрационные записи (запрос должен точно воспроизвести исходный файл протокола);</w:t>
      </w:r>
    </w:p>
    <w:p w:rsidR="00000000" w:rsidRDefault="00F357F2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lastRenderedPageBreak/>
        <w:t>выбрать всех пользователей</w:t>
      </w:r>
      <w:r>
        <w:rPr>
          <w:rFonts w:ascii="Arial" w:hAnsi="Arial"/>
        </w:rPr>
        <w:t>, которые регистрировались (входили в систему) не ранее заданной даты (дата определяется как параметр программы или вводится пользователем в диалоговом окне);</w:t>
      </w:r>
    </w:p>
    <w:p w:rsidR="00000000" w:rsidRDefault="00F357F2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выбрать всех пользователей, которые регистрировались с разными ролями (т.е. не мене чем с двумя);</w:t>
      </w:r>
    </w:p>
    <w:p w:rsidR="00F357F2" w:rsidRDefault="00F357F2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выбрать все даты, в которые регистрировалось не менее двух пользователей.</w:t>
      </w:r>
    </w:p>
    <w:sectPr w:rsidR="00F357F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80"/>
    <w:family w:val="swiss"/>
    <w:pitch w:val="variable"/>
  </w:font>
  <w:font w:name="AR PL ShanHeiSun Uni">
    <w:charset w:val="80"/>
    <w:family w:val="auto"/>
    <w:pitch w:val="variable"/>
  </w:font>
  <w:font w:name="Lohit Hindi"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192"/>
    <w:rsid w:val="00AF6192"/>
    <w:rsid w:val="00AF7A73"/>
    <w:rsid w:val="00D02D81"/>
    <w:rsid w:val="00F3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BA037D12-31E9-44DA-95EB-AA8356BB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Wingdings" w:hAnsi="Wingdings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1">
    <w:name w:val="Основной шрифт абзаца1"/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AR PL ShanHeiSun Uni" w:hAnsi="Liberation Sans" w:cs="Lohit Hindi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ohit Hindi"/>
    </w:rPr>
  </w:style>
  <w:style w:type="paragraph" w:customStyle="1" w:styleId="Caption">
    <w:name w:val="Caption"/>
    <w:basedOn w:val="a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A6BA78E8A96044B8E4A97F8AF86241" ma:contentTypeVersion="2" ma:contentTypeDescription="Создание документа." ma:contentTypeScope="" ma:versionID="f5c3c86647869719ca762fa5eb75b437">
  <xsd:schema xmlns:xsd="http://www.w3.org/2001/XMLSchema" xmlns:xs="http://www.w3.org/2001/XMLSchema" xmlns:p="http://schemas.microsoft.com/office/2006/metadata/properties" xmlns:ns2="87031a89-5949-4a43-a097-61ebb809236d" targetNamespace="http://schemas.microsoft.com/office/2006/metadata/properties" ma:root="true" ma:fieldsID="9b7140afbd35953715c2808c3a4e0f83" ns2:_="">
    <xsd:import namespace="87031a89-5949-4a43-a097-61ebb8092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31a89-5949-4a43-a097-61ebb8092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3532C6-9987-49EA-BBAA-F50E47249469}"/>
</file>

<file path=customXml/itemProps2.xml><?xml version="1.0" encoding="utf-8"?>
<ds:datastoreItem xmlns:ds="http://schemas.openxmlformats.org/officeDocument/2006/customXml" ds:itemID="{8BA955BE-CFAC-417E-9F61-8AE4555BDD08}"/>
</file>

<file path=customXml/itemProps3.xml><?xml version="1.0" encoding="utf-8"?>
<ds:datastoreItem xmlns:ds="http://schemas.openxmlformats.org/officeDocument/2006/customXml" ds:itemID="{0342F581-8EBC-4947-A13F-23CBE81EBC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к лекции «Технология Enterprise Java Beans»</vt:lpstr>
    </vt:vector>
  </TitlesOfParts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к лекции «Технология Enterprise Java Beans»</dc:title>
  <dc:subject/>
  <dc:creator>YZ</dc:creator>
  <cp:keywords/>
  <cp:lastModifiedBy>Admin</cp:lastModifiedBy>
  <cp:revision>4</cp:revision>
  <cp:lastPrinted>1601-01-01T00:00:00Z</cp:lastPrinted>
  <dcterms:created xsi:type="dcterms:W3CDTF">2020-05-27T15:40:00Z</dcterms:created>
  <dcterms:modified xsi:type="dcterms:W3CDTF">2020-05-27T15:45:00Z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0x0101000FA6BA78E8A96044B8E4A97F8AF86241</vt:lpwstr>
  </property>
</Properties>
</file>