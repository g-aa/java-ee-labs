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E58" w:rsidRPr="001C2E58" w:rsidRDefault="001C2E58" w:rsidP="001C2E58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Лабораторные работы по курсу</w:t>
      </w:r>
    </w:p>
    <w:p w:rsidR="001C2E58" w:rsidRPr="001C2E58" w:rsidRDefault="001C2E58" w:rsidP="001C2E58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 xml:space="preserve">«Разработка распределённых приложений на платформе </w:t>
      </w:r>
      <w:proofErr w:type="spellStart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Java</w:t>
      </w:r>
      <w:proofErr w:type="spellEnd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»</w:t>
      </w:r>
    </w:p>
    <w:p w:rsidR="001C2E58" w:rsidRPr="001C2E58" w:rsidRDefault="001C2E58" w:rsidP="001C2E58">
      <w:pPr>
        <w:suppressAutoHyphens w:val="0"/>
        <w:spacing w:after="120" w:line="264" w:lineRule="auto"/>
        <w:jc w:val="center"/>
        <w:rPr>
          <w:rFonts w:ascii="Arial" w:hAnsi="Arial" w:cs="Arial"/>
          <w:sz w:val="21"/>
          <w:szCs w:val="21"/>
          <w:lang w:eastAsia="ru-RU"/>
        </w:rPr>
      </w:pPr>
    </w:p>
    <w:p w:rsidR="001C2E58" w:rsidRPr="001C2E58" w:rsidRDefault="001C2E58" w:rsidP="001C2E58">
      <w:pPr>
        <w:keepNext/>
        <w:keepLines/>
        <w:numPr>
          <w:ilvl w:val="0"/>
          <w:numId w:val="1"/>
        </w:numPr>
        <w:tabs>
          <w:tab w:val="clear" w:pos="0"/>
        </w:tabs>
        <w:suppressAutoHyphens w:val="0"/>
        <w:spacing w:before="80" w:after="120" w:line="264" w:lineRule="auto"/>
        <w:ind w:left="432" w:hanging="432"/>
        <w:outlineLvl w:val="2"/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</w:pP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Задача №</w:t>
      </w: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2</w:t>
      </w: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 xml:space="preserve">. Сетевое приложение с использованием протокола </w:t>
      </w:r>
      <w:r>
        <w:rPr>
          <w:rFonts w:ascii="Calibri Light" w:hAnsi="Calibri Light"/>
          <w:b/>
          <w:color w:val="404040"/>
          <w:sz w:val="28"/>
          <w:szCs w:val="26"/>
          <w:u w:val="single"/>
          <w:lang w:val="en-US" w:eastAsia="ru-RU"/>
        </w:rPr>
        <w:t>TC</w:t>
      </w: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val="en-US" w:eastAsia="ru-RU"/>
        </w:rPr>
        <w:t>P</w:t>
      </w:r>
    </w:p>
    <w:p w:rsidR="001C2E58" w:rsidRDefault="001C2E58">
      <w:pPr>
        <w:jc w:val="center"/>
      </w:pPr>
    </w:p>
    <w:p w:rsidR="00B65E3E" w:rsidRDefault="00B65E3E">
      <w:pPr>
        <w:numPr>
          <w:ilvl w:val="0"/>
          <w:numId w:val="2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Задан класс</w:t>
      </w:r>
      <w:r w:rsidR="006F781D">
        <w:rPr>
          <w:rFonts w:ascii="Arial" w:hAnsi="Arial" w:cs="Arial"/>
        </w:rPr>
        <w:t>, описывающий дату регистрации пользователя с заданным идентификатором</w:t>
      </w:r>
      <w:r w:rsidR="006F781D" w:rsidRPr="006F781D">
        <w:rPr>
          <w:rFonts w:ascii="Arial" w:hAnsi="Arial" w:cs="Arial"/>
        </w:rPr>
        <w:t xml:space="preserve"> </w:t>
      </w:r>
      <w:r w:rsidR="006F781D">
        <w:rPr>
          <w:rFonts w:ascii="Arial" w:hAnsi="Arial" w:cs="Arial"/>
        </w:rPr>
        <w:t>в системе</w:t>
      </w:r>
      <w:r w:rsidR="006F781D">
        <w:rPr>
          <w:rFonts w:ascii="Arial" w:hAnsi="Arial" w:cs="Arial"/>
        </w:rPr>
        <w:t>:</w:t>
      </w:r>
    </w:p>
    <w:p w:rsidR="006F781D" w:rsidRDefault="006F781D" w:rsidP="006F781D">
      <w:pPr>
        <w:ind w:left="360"/>
        <w:rPr>
          <w:rFonts w:ascii="Arial" w:hAnsi="Arial" w:cs="Arial"/>
        </w:rPr>
      </w:pPr>
    </w:p>
    <w:p w:rsidR="00147C96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proofErr w:type="gramStart"/>
      <w:r w:rsidRPr="006F781D">
        <w:rPr>
          <w:rFonts w:ascii="Courier New" w:hAnsi="Courier New" w:cs="Courier New"/>
          <w:lang w:val="en-US"/>
        </w:rPr>
        <w:t>public</w:t>
      </w:r>
      <w:proofErr w:type="gramEnd"/>
      <w:r w:rsidRPr="006F781D">
        <w:rPr>
          <w:rFonts w:ascii="Courier New" w:hAnsi="Courier New" w:cs="Courier New"/>
          <w:lang w:val="en-US"/>
        </w:rPr>
        <w:t xml:space="preserve"> class Registration implements Serializable{</w:t>
      </w:r>
    </w:p>
    <w:p w:rsidR="006F781D" w:rsidRPr="006F781D" w:rsidRDefault="006F781D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  <w:lang w:val="en-US"/>
        </w:rPr>
        <w:t xml:space="preserve">    </w:t>
      </w:r>
      <w:proofErr w:type="spellStart"/>
      <w:r w:rsidRPr="006F781D">
        <w:rPr>
          <w:rFonts w:ascii="Courier New" w:hAnsi="Courier New" w:cs="Courier New"/>
        </w:rPr>
        <w:t>private</w:t>
      </w:r>
      <w:proofErr w:type="spellEnd"/>
      <w:r w:rsidRPr="006F781D">
        <w:rPr>
          <w:rFonts w:ascii="Courier New" w:hAnsi="Courier New" w:cs="Courier New"/>
        </w:rPr>
        <w:t xml:space="preserve"> </w:t>
      </w:r>
      <w:proofErr w:type="spellStart"/>
      <w:r w:rsidRPr="006F781D">
        <w:rPr>
          <w:rFonts w:ascii="Courier New" w:hAnsi="Courier New" w:cs="Courier New"/>
        </w:rPr>
        <w:t>Date</w:t>
      </w:r>
      <w:proofErr w:type="spellEnd"/>
      <w:r w:rsidRPr="006F781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781D">
        <w:rPr>
          <w:rFonts w:ascii="Courier New" w:hAnsi="Courier New" w:cs="Courier New"/>
        </w:rPr>
        <w:t>date</w:t>
      </w:r>
      <w:proofErr w:type="spellEnd"/>
      <w:r w:rsidRPr="006F781D">
        <w:rPr>
          <w:rFonts w:ascii="Courier New" w:hAnsi="Courier New" w:cs="Courier New"/>
        </w:rPr>
        <w:t>;</w:t>
      </w:r>
      <w:r w:rsidR="006F781D">
        <w:rPr>
          <w:rFonts w:ascii="Courier New" w:hAnsi="Courier New" w:cs="Courier New"/>
        </w:rPr>
        <w:tab/>
      </w:r>
      <w:proofErr w:type="gramEnd"/>
      <w:r w:rsidR="006F781D">
        <w:rPr>
          <w:rFonts w:ascii="Courier New" w:hAnsi="Courier New" w:cs="Courier New"/>
        </w:rPr>
        <w:tab/>
        <w:t>// Дата регистрации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</w:rPr>
        <w:t xml:space="preserve">    </w:t>
      </w:r>
      <w:proofErr w:type="spellStart"/>
      <w:r w:rsidRPr="006F781D">
        <w:rPr>
          <w:rFonts w:ascii="Courier New" w:hAnsi="Courier New" w:cs="Courier New"/>
        </w:rPr>
        <w:t>private</w:t>
      </w:r>
      <w:proofErr w:type="spellEnd"/>
      <w:r w:rsidRPr="006F781D">
        <w:rPr>
          <w:rFonts w:ascii="Courier New" w:hAnsi="Courier New" w:cs="Courier New"/>
        </w:rPr>
        <w:t xml:space="preserve"> </w:t>
      </w:r>
      <w:proofErr w:type="spellStart"/>
      <w:r w:rsidRPr="006F781D">
        <w:rPr>
          <w:rFonts w:ascii="Courier New" w:hAnsi="Courier New" w:cs="Courier New"/>
        </w:rPr>
        <w:t>String</w:t>
      </w:r>
      <w:proofErr w:type="spellEnd"/>
      <w:r w:rsidRPr="006F781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781D">
        <w:rPr>
          <w:rFonts w:ascii="Courier New" w:hAnsi="Courier New" w:cs="Courier New"/>
        </w:rPr>
        <w:t>user</w:t>
      </w:r>
      <w:proofErr w:type="spellEnd"/>
      <w:r w:rsidRPr="006F781D">
        <w:rPr>
          <w:rFonts w:ascii="Courier New" w:hAnsi="Courier New" w:cs="Courier New"/>
        </w:rPr>
        <w:t>;</w:t>
      </w:r>
      <w:r w:rsidR="006F781D">
        <w:rPr>
          <w:rFonts w:ascii="Courier New" w:hAnsi="Courier New" w:cs="Courier New"/>
        </w:rPr>
        <w:tab/>
      </w:r>
      <w:proofErr w:type="gramEnd"/>
      <w:r w:rsidR="006F781D">
        <w:rPr>
          <w:rFonts w:ascii="Courier New" w:hAnsi="Courier New" w:cs="Courier New"/>
        </w:rPr>
        <w:t>// Идентификатор пользователя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</w:p>
    <w:p w:rsidR="006F781D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</w:t>
      </w:r>
      <w:proofErr w:type="gramStart"/>
      <w:r w:rsidR="006F781D" w:rsidRPr="006F781D">
        <w:rPr>
          <w:rFonts w:ascii="Courier New" w:hAnsi="Courier New" w:cs="Courier New"/>
          <w:lang w:val="en-US"/>
        </w:rPr>
        <w:t>public</w:t>
      </w:r>
      <w:proofErr w:type="gramEnd"/>
      <w:r w:rsidR="006F781D" w:rsidRPr="006F781D">
        <w:rPr>
          <w:rFonts w:ascii="Courier New" w:hAnsi="Courier New" w:cs="Courier New"/>
          <w:lang w:val="en-US"/>
        </w:rPr>
        <w:t xml:space="preserve"> Registration(Date </w:t>
      </w:r>
      <w:proofErr w:type="spellStart"/>
      <w:r w:rsidR="006F781D" w:rsidRPr="006F781D">
        <w:rPr>
          <w:rFonts w:ascii="Courier New" w:hAnsi="Courier New" w:cs="Courier New"/>
          <w:lang w:val="en-US"/>
        </w:rPr>
        <w:t>date</w:t>
      </w:r>
      <w:proofErr w:type="spellEnd"/>
      <w:r w:rsidR="006F781D" w:rsidRPr="006F781D">
        <w:rPr>
          <w:rFonts w:ascii="Courier New" w:hAnsi="Courier New" w:cs="Courier New"/>
          <w:lang w:val="en-US"/>
        </w:rPr>
        <w:t>, String user) throws Exception {</w:t>
      </w:r>
    </w:p>
    <w:p w:rsidR="006F781D" w:rsidRPr="006F781D" w:rsidRDefault="006F781D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F781D">
        <w:rPr>
          <w:rFonts w:ascii="Courier New" w:hAnsi="Courier New" w:cs="Courier New"/>
          <w:lang w:val="en-US"/>
        </w:rPr>
        <w:t>if</w:t>
      </w:r>
      <w:proofErr w:type="gramEnd"/>
      <w:r w:rsidRPr="006F781D">
        <w:rPr>
          <w:rFonts w:ascii="Courier New" w:hAnsi="Courier New" w:cs="Courier New"/>
          <w:lang w:val="en-US"/>
        </w:rPr>
        <w:t xml:space="preserve"> (date == null || user == null || </w:t>
      </w:r>
      <w:proofErr w:type="spellStart"/>
      <w:r w:rsidRPr="006F781D">
        <w:rPr>
          <w:rFonts w:ascii="Courier New" w:hAnsi="Courier New" w:cs="Courier New"/>
          <w:lang w:val="en-US"/>
        </w:rPr>
        <w:t>user.trim</w:t>
      </w:r>
      <w:proofErr w:type="spellEnd"/>
      <w:r w:rsidRPr="006F781D">
        <w:rPr>
          <w:rFonts w:ascii="Courier New" w:hAnsi="Courier New" w:cs="Courier New"/>
          <w:lang w:val="en-US"/>
        </w:rPr>
        <w:t>().</w:t>
      </w:r>
      <w:proofErr w:type="spellStart"/>
      <w:r w:rsidRPr="006F781D">
        <w:rPr>
          <w:rFonts w:ascii="Courier New" w:hAnsi="Courier New" w:cs="Courier New"/>
          <w:lang w:val="en-US"/>
        </w:rPr>
        <w:t>isEmpty</w:t>
      </w:r>
      <w:proofErr w:type="spellEnd"/>
      <w:r w:rsidRPr="006F781D">
        <w:rPr>
          <w:rFonts w:ascii="Courier New" w:hAnsi="Courier New" w:cs="Courier New"/>
          <w:lang w:val="en-US"/>
        </w:rPr>
        <w:t>()) {</w:t>
      </w:r>
    </w:p>
    <w:p w:rsidR="006F781D" w:rsidRPr="006F781D" w:rsidRDefault="006F781D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F781D">
        <w:rPr>
          <w:rFonts w:ascii="Courier New" w:hAnsi="Courier New" w:cs="Courier New"/>
          <w:lang w:val="en-US"/>
        </w:rPr>
        <w:t>throw</w:t>
      </w:r>
      <w:proofErr w:type="gramEnd"/>
      <w:r w:rsidRPr="006F781D">
        <w:rPr>
          <w:rFonts w:ascii="Courier New" w:hAnsi="Courier New" w:cs="Courier New"/>
          <w:lang w:val="en-US"/>
        </w:rPr>
        <w:t xml:space="preserve"> new Exception ("Invalid parameters of registration");</w:t>
      </w:r>
    </w:p>
    <w:p w:rsidR="006F781D" w:rsidRPr="006F781D" w:rsidRDefault="006F781D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    }</w:t>
      </w:r>
    </w:p>
    <w:p w:rsidR="006F781D" w:rsidRPr="006F781D" w:rsidRDefault="006F781D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F781D">
        <w:rPr>
          <w:rFonts w:ascii="Courier New" w:hAnsi="Courier New" w:cs="Courier New"/>
          <w:lang w:val="en-US"/>
        </w:rPr>
        <w:t>this.date</w:t>
      </w:r>
      <w:proofErr w:type="spellEnd"/>
      <w:r w:rsidRPr="006F781D">
        <w:rPr>
          <w:rFonts w:ascii="Courier New" w:hAnsi="Courier New" w:cs="Courier New"/>
          <w:lang w:val="en-US"/>
        </w:rPr>
        <w:t xml:space="preserve"> = date;</w:t>
      </w:r>
    </w:p>
    <w:p w:rsidR="006F781D" w:rsidRPr="006F781D" w:rsidRDefault="006F781D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F781D">
        <w:rPr>
          <w:rFonts w:ascii="Courier New" w:hAnsi="Courier New" w:cs="Courier New"/>
          <w:lang w:val="en-US"/>
        </w:rPr>
        <w:t>this.user</w:t>
      </w:r>
      <w:proofErr w:type="spellEnd"/>
      <w:r w:rsidRPr="006F781D">
        <w:rPr>
          <w:rFonts w:ascii="Courier New" w:hAnsi="Courier New" w:cs="Courier New"/>
          <w:lang w:val="en-US"/>
        </w:rPr>
        <w:t xml:space="preserve"> = user;</w:t>
      </w:r>
    </w:p>
    <w:p w:rsidR="00147C96" w:rsidRPr="006F781D" w:rsidRDefault="006F781D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}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</w:t>
      </w:r>
      <w:proofErr w:type="gramStart"/>
      <w:r w:rsidRPr="006F781D">
        <w:rPr>
          <w:rFonts w:ascii="Courier New" w:hAnsi="Courier New" w:cs="Courier New"/>
          <w:lang w:val="en-US"/>
        </w:rPr>
        <w:t>public</w:t>
      </w:r>
      <w:proofErr w:type="gramEnd"/>
      <w:r w:rsidRPr="006F781D">
        <w:rPr>
          <w:rFonts w:ascii="Courier New" w:hAnsi="Courier New" w:cs="Courier New"/>
          <w:lang w:val="en-US"/>
        </w:rPr>
        <w:t xml:space="preserve"> Date </w:t>
      </w:r>
      <w:proofErr w:type="spellStart"/>
      <w:r w:rsidRPr="006F781D">
        <w:rPr>
          <w:rFonts w:ascii="Courier New" w:hAnsi="Courier New" w:cs="Courier New"/>
          <w:lang w:val="en-US"/>
        </w:rPr>
        <w:t>getDate</w:t>
      </w:r>
      <w:proofErr w:type="spellEnd"/>
      <w:r w:rsidRPr="006F781D">
        <w:rPr>
          <w:rFonts w:ascii="Courier New" w:hAnsi="Courier New" w:cs="Courier New"/>
          <w:lang w:val="en-US"/>
        </w:rPr>
        <w:t>() {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F781D">
        <w:rPr>
          <w:rFonts w:ascii="Courier New" w:hAnsi="Courier New" w:cs="Courier New"/>
          <w:lang w:val="en-US"/>
        </w:rPr>
        <w:t>return</w:t>
      </w:r>
      <w:proofErr w:type="gramEnd"/>
      <w:r w:rsidRPr="006F781D">
        <w:rPr>
          <w:rFonts w:ascii="Courier New" w:hAnsi="Courier New" w:cs="Courier New"/>
          <w:lang w:val="en-US"/>
        </w:rPr>
        <w:t xml:space="preserve"> date;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}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</w:t>
      </w:r>
      <w:proofErr w:type="gramStart"/>
      <w:r w:rsidRPr="006F781D">
        <w:rPr>
          <w:rFonts w:ascii="Courier New" w:hAnsi="Courier New" w:cs="Courier New"/>
          <w:lang w:val="en-US"/>
        </w:rPr>
        <w:t>public</w:t>
      </w:r>
      <w:proofErr w:type="gramEnd"/>
      <w:r w:rsidRPr="006F781D">
        <w:rPr>
          <w:rFonts w:ascii="Courier New" w:hAnsi="Courier New" w:cs="Courier New"/>
          <w:lang w:val="en-US"/>
        </w:rPr>
        <w:t xml:space="preserve"> void </w:t>
      </w:r>
      <w:proofErr w:type="spellStart"/>
      <w:r w:rsidRPr="006F781D">
        <w:rPr>
          <w:rFonts w:ascii="Courier New" w:hAnsi="Courier New" w:cs="Courier New"/>
          <w:lang w:val="en-US"/>
        </w:rPr>
        <w:t>setDate</w:t>
      </w:r>
      <w:proofErr w:type="spellEnd"/>
      <w:r w:rsidRPr="006F781D">
        <w:rPr>
          <w:rFonts w:ascii="Courier New" w:hAnsi="Courier New" w:cs="Courier New"/>
          <w:lang w:val="en-US"/>
        </w:rPr>
        <w:t>(Date date) {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F781D">
        <w:rPr>
          <w:rFonts w:ascii="Courier New" w:hAnsi="Courier New" w:cs="Courier New"/>
        </w:rPr>
        <w:t>this.date</w:t>
      </w:r>
      <w:proofErr w:type="spellEnd"/>
      <w:r w:rsidRPr="006F781D">
        <w:rPr>
          <w:rFonts w:ascii="Courier New" w:hAnsi="Courier New" w:cs="Courier New"/>
        </w:rPr>
        <w:t xml:space="preserve"> = </w:t>
      </w:r>
      <w:proofErr w:type="spellStart"/>
      <w:r w:rsidRPr="006F781D">
        <w:rPr>
          <w:rFonts w:ascii="Courier New" w:hAnsi="Courier New" w:cs="Courier New"/>
        </w:rPr>
        <w:t>date</w:t>
      </w:r>
      <w:proofErr w:type="spellEnd"/>
      <w:r w:rsidRPr="006F781D">
        <w:rPr>
          <w:rFonts w:ascii="Courier New" w:hAnsi="Courier New" w:cs="Courier New"/>
        </w:rPr>
        <w:t>;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</w:rPr>
        <w:t xml:space="preserve">    }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</w:rPr>
        <w:t xml:space="preserve">    </w:t>
      </w:r>
      <w:proofErr w:type="spellStart"/>
      <w:r w:rsidRPr="006F781D">
        <w:rPr>
          <w:rFonts w:ascii="Courier New" w:hAnsi="Courier New" w:cs="Courier New"/>
        </w:rPr>
        <w:t>public</w:t>
      </w:r>
      <w:proofErr w:type="spellEnd"/>
      <w:r w:rsidRPr="006F781D">
        <w:rPr>
          <w:rFonts w:ascii="Courier New" w:hAnsi="Courier New" w:cs="Courier New"/>
        </w:rPr>
        <w:t xml:space="preserve"> </w:t>
      </w:r>
      <w:proofErr w:type="spellStart"/>
      <w:r w:rsidRPr="006F781D">
        <w:rPr>
          <w:rFonts w:ascii="Courier New" w:hAnsi="Courier New" w:cs="Courier New"/>
        </w:rPr>
        <w:t>String</w:t>
      </w:r>
      <w:proofErr w:type="spellEnd"/>
      <w:r w:rsidRPr="006F781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781D">
        <w:rPr>
          <w:rFonts w:ascii="Courier New" w:hAnsi="Courier New" w:cs="Courier New"/>
        </w:rPr>
        <w:t>getUser</w:t>
      </w:r>
      <w:proofErr w:type="spellEnd"/>
      <w:r w:rsidRPr="006F781D">
        <w:rPr>
          <w:rFonts w:ascii="Courier New" w:hAnsi="Courier New" w:cs="Courier New"/>
        </w:rPr>
        <w:t>(</w:t>
      </w:r>
      <w:proofErr w:type="gramEnd"/>
      <w:r w:rsidRPr="006F781D">
        <w:rPr>
          <w:rFonts w:ascii="Courier New" w:hAnsi="Courier New" w:cs="Courier New"/>
        </w:rPr>
        <w:t>) {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</w:rPr>
        <w:t xml:space="preserve">        </w:t>
      </w:r>
      <w:proofErr w:type="spellStart"/>
      <w:r w:rsidRPr="006F781D">
        <w:rPr>
          <w:rFonts w:ascii="Courier New" w:hAnsi="Courier New" w:cs="Courier New"/>
        </w:rPr>
        <w:t>return</w:t>
      </w:r>
      <w:proofErr w:type="spellEnd"/>
      <w:r w:rsidRPr="006F781D">
        <w:rPr>
          <w:rFonts w:ascii="Courier New" w:hAnsi="Courier New" w:cs="Courier New"/>
        </w:rPr>
        <w:t xml:space="preserve"> </w:t>
      </w:r>
      <w:proofErr w:type="spellStart"/>
      <w:r w:rsidRPr="006F781D">
        <w:rPr>
          <w:rFonts w:ascii="Courier New" w:hAnsi="Courier New" w:cs="Courier New"/>
        </w:rPr>
        <w:t>user</w:t>
      </w:r>
      <w:proofErr w:type="spellEnd"/>
      <w:r w:rsidRPr="006F781D">
        <w:rPr>
          <w:rFonts w:ascii="Courier New" w:hAnsi="Courier New" w:cs="Courier New"/>
        </w:rPr>
        <w:t>;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</w:rPr>
        <w:t xml:space="preserve">    }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  <w:r w:rsidRPr="006F781D">
        <w:rPr>
          <w:rFonts w:ascii="Courier New" w:hAnsi="Courier New" w:cs="Courier New"/>
          <w:lang w:val="en-US"/>
        </w:rPr>
        <w:t xml:space="preserve">    </w:t>
      </w:r>
      <w:proofErr w:type="gramStart"/>
      <w:r w:rsidRPr="006F781D">
        <w:rPr>
          <w:rFonts w:ascii="Courier New" w:hAnsi="Courier New" w:cs="Courier New"/>
          <w:lang w:val="en-US"/>
        </w:rPr>
        <w:t>public</w:t>
      </w:r>
      <w:proofErr w:type="gramEnd"/>
      <w:r w:rsidRPr="006F781D">
        <w:rPr>
          <w:rFonts w:ascii="Courier New" w:hAnsi="Courier New" w:cs="Courier New"/>
          <w:lang w:val="en-US"/>
        </w:rPr>
        <w:t xml:space="preserve"> void </w:t>
      </w:r>
      <w:proofErr w:type="spellStart"/>
      <w:r w:rsidRPr="006F781D">
        <w:rPr>
          <w:rFonts w:ascii="Courier New" w:hAnsi="Courier New" w:cs="Courier New"/>
          <w:lang w:val="en-US"/>
        </w:rPr>
        <w:t>setUser</w:t>
      </w:r>
      <w:proofErr w:type="spellEnd"/>
      <w:r w:rsidRPr="006F781D">
        <w:rPr>
          <w:rFonts w:ascii="Courier New" w:hAnsi="Courier New" w:cs="Courier New"/>
          <w:lang w:val="en-US"/>
        </w:rPr>
        <w:t>(String user) {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F781D">
        <w:rPr>
          <w:rFonts w:ascii="Courier New" w:hAnsi="Courier New" w:cs="Courier New"/>
        </w:rPr>
        <w:t>this.user</w:t>
      </w:r>
      <w:proofErr w:type="spellEnd"/>
      <w:r w:rsidRPr="006F781D">
        <w:rPr>
          <w:rFonts w:ascii="Courier New" w:hAnsi="Courier New" w:cs="Courier New"/>
        </w:rPr>
        <w:t xml:space="preserve"> = </w:t>
      </w:r>
      <w:proofErr w:type="spellStart"/>
      <w:r w:rsidRPr="006F781D">
        <w:rPr>
          <w:rFonts w:ascii="Courier New" w:hAnsi="Courier New" w:cs="Courier New"/>
        </w:rPr>
        <w:t>user</w:t>
      </w:r>
      <w:proofErr w:type="spellEnd"/>
      <w:r w:rsidRPr="006F781D">
        <w:rPr>
          <w:rFonts w:ascii="Courier New" w:hAnsi="Courier New" w:cs="Courier New"/>
        </w:rPr>
        <w:t>;</w:t>
      </w:r>
    </w:p>
    <w:p w:rsidR="00147C96" w:rsidRPr="006F781D" w:rsidRDefault="00147C96" w:rsidP="006F781D">
      <w:pPr>
        <w:tabs>
          <w:tab w:val="left" w:pos="720"/>
        </w:tabs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</w:rPr>
        <w:t xml:space="preserve">    }</w:t>
      </w:r>
    </w:p>
    <w:p w:rsidR="00147C96" w:rsidRDefault="00147C96" w:rsidP="006F781D">
      <w:pPr>
        <w:ind w:left="360"/>
        <w:rPr>
          <w:rFonts w:ascii="Courier New" w:hAnsi="Courier New" w:cs="Courier New"/>
        </w:rPr>
      </w:pPr>
      <w:r w:rsidRPr="006F781D">
        <w:rPr>
          <w:rFonts w:ascii="Courier New" w:hAnsi="Courier New" w:cs="Courier New"/>
        </w:rPr>
        <w:t>}</w:t>
      </w:r>
    </w:p>
    <w:p w:rsidR="006F781D" w:rsidRPr="006F781D" w:rsidRDefault="006F781D" w:rsidP="006F781D">
      <w:pPr>
        <w:ind w:left="360"/>
        <w:rPr>
          <w:rFonts w:ascii="Courier New" w:hAnsi="Courier New" w:cs="Courier New"/>
        </w:rPr>
      </w:pPr>
    </w:p>
    <w:p w:rsidR="00CD0E38" w:rsidRPr="00B65E3E" w:rsidRDefault="00CD0E38">
      <w:pPr>
        <w:numPr>
          <w:ilvl w:val="0"/>
          <w:numId w:val="2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 w:rsidRPr="00B65E3E">
        <w:rPr>
          <w:rFonts w:ascii="Arial" w:eastAsiaTheme="minorEastAsia" w:hAnsi="Arial" w:cs="Arial"/>
          <w:szCs w:val="21"/>
          <w:lang w:eastAsia="ru-RU"/>
        </w:rPr>
        <w:t>Написать пример приложения, производящего обмен данными по протоколу TCP. Клиент приложения должен реализовать следующий алгоритм работы:</w:t>
      </w:r>
    </w:p>
    <w:p w:rsidR="006F781D" w:rsidRDefault="006F781D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t>ввести в приложение идентификатор (</w:t>
      </w:r>
      <w:r>
        <w:rPr>
          <w:rFonts w:ascii="Arial" w:eastAsiaTheme="minorEastAsia" w:hAnsi="Arial" w:cs="Arial"/>
          <w:szCs w:val="21"/>
          <w:lang w:val="en-US" w:eastAsia="ru-RU"/>
        </w:rPr>
        <w:t>login</w:t>
      </w:r>
      <w:r>
        <w:rPr>
          <w:rFonts w:ascii="Arial" w:eastAsiaTheme="minorEastAsia" w:hAnsi="Arial" w:cs="Arial"/>
          <w:szCs w:val="21"/>
          <w:lang w:eastAsia="ru-RU"/>
        </w:rPr>
        <w:t>) пользователя</w:t>
      </w:r>
    </w:p>
    <w:p w:rsidR="00CD0E38" w:rsidRPr="00B65E3E" w:rsidRDefault="00CD0E38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 w:rsidRPr="00B65E3E">
        <w:rPr>
          <w:rFonts w:ascii="Arial" w:eastAsiaTheme="minorEastAsia" w:hAnsi="Arial" w:cs="Arial"/>
          <w:szCs w:val="21"/>
          <w:lang w:eastAsia="ru-RU"/>
        </w:rPr>
        <w:t>установить соединение с сервером приложения;</w:t>
      </w:r>
    </w:p>
    <w:p w:rsidR="006F781D" w:rsidRDefault="006F781D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t>автоматически отправ</w:t>
      </w:r>
      <w:r w:rsidR="00585AFF">
        <w:rPr>
          <w:rFonts w:ascii="Arial" w:eastAsiaTheme="minorEastAsia" w:hAnsi="Arial" w:cs="Arial"/>
          <w:szCs w:val="21"/>
          <w:lang w:eastAsia="ru-RU"/>
        </w:rPr>
        <w:t>ить</w:t>
      </w:r>
      <w:r>
        <w:rPr>
          <w:rFonts w:ascii="Arial" w:eastAsiaTheme="minorEastAsia" w:hAnsi="Arial" w:cs="Arial"/>
          <w:szCs w:val="21"/>
          <w:lang w:eastAsia="ru-RU"/>
        </w:rPr>
        <w:t xml:space="preserve"> серверу идентификатор пользователя</w:t>
      </w:r>
    </w:p>
    <w:p w:rsidR="00585AFF" w:rsidRDefault="00585AFF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lastRenderedPageBreak/>
        <w:t>отправить на сервер запрос на получение всех дат регистрации данного пользователя</w:t>
      </w:r>
    </w:p>
    <w:p w:rsidR="00585AFF" w:rsidRDefault="00585AFF" w:rsidP="00585AFF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 w:rsidRPr="00585AFF">
        <w:rPr>
          <w:rFonts w:ascii="Arial" w:eastAsiaTheme="minorEastAsia" w:hAnsi="Arial" w:cs="Arial"/>
          <w:szCs w:val="21"/>
          <w:lang w:eastAsia="ru-RU"/>
        </w:rPr>
        <w:t>выв</w:t>
      </w:r>
      <w:r>
        <w:rPr>
          <w:rFonts w:ascii="Arial" w:eastAsiaTheme="minorEastAsia" w:hAnsi="Arial" w:cs="Arial"/>
          <w:szCs w:val="21"/>
          <w:lang w:eastAsia="ru-RU"/>
        </w:rPr>
        <w:t>ести</w:t>
      </w:r>
      <w:r w:rsidRPr="00585AFF">
        <w:rPr>
          <w:rFonts w:ascii="Arial" w:eastAsiaTheme="minorEastAsia" w:hAnsi="Arial" w:cs="Arial"/>
          <w:szCs w:val="21"/>
          <w:lang w:eastAsia="ru-RU"/>
        </w:rPr>
        <w:t xml:space="preserve"> на экран даты и время</w:t>
      </w:r>
      <w:r>
        <w:rPr>
          <w:rFonts w:ascii="Arial" w:eastAsiaTheme="minorEastAsia" w:hAnsi="Arial" w:cs="Arial"/>
          <w:szCs w:val="21"/>
          <w:lang w:eastAsia="ru-RU"/>
        </w:rPr>
        <w:t>,</w:t>
      </w:r>
      <w:r w:rsidRPr="00585AFF">
        <w:rPr>
          <w:rFonts w:ascii="Arial" w:eastAsiaTheme="minorEastAsia" w:hAnsi="Arial" w:cs="Arial"/>
          <w:szCs w:val="21"/>
          <w:lang w:eastAsia="ru-RU"/>
        </w:rPr>
        <w:t xml:space="preserve"> полученные от сервера</w:t>
      </w:r>
    </w:p>
    <w:p w:rsidR="00CD0E38" w:rsidRDefault="00CD0E38" w:rsidP="00585AFF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 w:rsidRPr="00585AFF">
        <w:rPr>
          <w:rFonts w:ascii="Arial" w:eastAsiaTheme="minorEastAsia" w:hAnsi="Arial" w:cs="Arial"/>
          <w:szCs w:val="21"/>
          <w:lang w:eastAsia="ru-RU"/>
        </w:rPr>
        <w:t>разорвать соединение с сервером.</w:t>
      </w:r>
    </w:p>
    <w:p w:rsidR="00585AFF" w:rsidRPr="00585AFF" w:rsidRDefault="00585AFF" w:rsidP="00585AFF">
      <w:p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</w:p>
    <w:p w:rsidR="00585AFF" w:rsidRDefault="00585AFF" w:rsidP="00585AFF">
      <w:pPr>
        <w:ind w:left="786"/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t xml:space="preserve">Сервер приложения должен быть </w:t>
      </w:r>
      <w:r w:rsidRPr="006C2282">
        <w:rPr>
          <w:rFonts w:ascii="Arial" w:eastAsiaTheme="minorEastAsia" w:hAnsi="Arial" w:cs="Arial"/>
          <w:color w:val="FF0000"/>
          <w:szCs w:val="21"/>
          <w:lang w:eastAsia="ru-RU"/>
        </w:rPr>
        <w:t>многопользовательским</w:t>
      </w:r>
      <w:r>
        <w:rPr>
          <w:rFonts w:ascii="Arial" w:eastAsiaTheme="minorEastAsia" w:hAnsi="Arial" w:cs="Arial"/>
          <w:szCs w:val="21"/>
          <w:lang w:eastAsia="ru-RU"/>
        </w:rPr>
        <w:t>, т.е. обеспечивать одновременное соединение с несколькими клиентами (работа с каждым клиентом должна вестись в отдельном потоке).</w:t>
      </w:r>
    </w:p>
    <w:p w:rsidR="00585AFF" w:rsidRPr="00B65E3E" w:rsidRDefault="00585AFF" w:rsidP="00585AFF">
      <w:pPr>
        <w:ind w:left="786"/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t>Сервер</w:t>
      </w:r>
      <w:r w:rsidRPr="00B65E3E">
        <w:rPr>
          <w:rFonts w:ascii="Arial" w:eastAsiaTheme="minorEastAsia" w:hAnsi="Arial" w:cs="Arial"/>
          <w:szCs w:val="21"/>
          <w:lang w:eastAsia="ru-RU"/>
        </w:rPr>
        <w:t xml:space="preserve"> приложения должен реализовать следующий алгоритм работы:</w:t>
      </w:r>
    </w:p>
    <w:p w:rsidR="00585AFF" w:rsidRDefault="00585AFF" w:rsidP="00585AFF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t>установить соединение с клиентом</w:t>
      </w:r>
    </w:p>
    <w:p w:rsidR="006C2282" w:rsidRPr="006C2282" w:rsidRDefault="006C2282" w:rsidP="00585AFF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t xml:space="preserve">получить и записать идентификатор пользователя и время его входа в систему в виде объекта типа </w:t>
      </w:r>
      <w:r w:rsidRPr="006F781D">
        <w:rPr>
          <w:rFonts w:ascii="Courier New" w:hAnsi="Courier New" w:cs="Courier New"/>
          <w:lang w:val="en-US"/>
        </w:rPr>
        <w:t>Registration</w:t>
      </w:r>
      <w:bookmarkStart w:id="0" w:name="_GoBack"/>
      <w:bookmarkEnd w:id="0"/>
    </w:p>
    <w:p w:rsidR="00585AFF" w:rsidRDefault="006C2282" w:rsidP="00585AFF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t xml:space="preserve">сформировать список всех регистраций данного пользователя (для этого можно использовать коллекция вида </w:t>
      </w:r>
      <w:r w:rsidRPr="006C2282">
        <w:rPr>
          <w:rFonts w:ascii="Courier New" w:hAnsi="Courier New" w:cs="Courier New"/>
          <w:lang w:val="en-US"/>
        </w:rPr>
        <w:t>List&lt;Registration&gt;</w:t>
      </w:r>
    </w:p>
    <w:p w:rsidR="006C2282" w:rsidRDefault="006C2282" w:rsidP="00585AFF">
      <w:pPr>
        <w:numPr>
          <w:ilvl w:val="0"/>
          <w:numId w:val="3"/>
        </w:num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  <w:r>
        <w:rPr>
          <w:rFonts w:ascii="Arial" w:eastAsiaTheme="minorEastAsia" w:hAnsi="Arial" w:cs="Arial"/>
          <w:szCs w:val="21"/>
          <w:lang w:eastAsia="ru-RU"/>
        </w:rPr>
        <w:t>в ответ на запрос пользователя сформировать</w:t>
      </w:r>
      <w:r w:rsidRPr="006C2282">
        <w:rPr>
          <w:rFonts w:ascii="Arial" w:eastAsiaTheme="minorEastAsia" w:hAnsi="Arial" w:cs="Arial"/>
          <w:szCs w:val="21"/>
          <w:lang w:eastAsia="ru-RU"/>
        </w:rPr>
        <w:t xml:space="preserve"> </w:t>
      </w:r>
      <w:r>
        <w:rPr>
          <w:rFonts w:ascii="Arial" w:eastAsiaTheme="minorEastAsia" w:hAnsi="Arial" w:cs="Arial"/>
          <w:szCs w:val="21"/>
          <w:lang w:eastAsia="ru-RU"/>
        </w:rPr>
        <w:t xml:space="preserve">и отправить клиенту список всех регистраций данного пользователя в виде </w:t>
      </w:r>
      <w:r w:rsidRPr="006C2282">
        <w:rPr>
          <w:rFonts w:ascii="Courier New" w:hAnsi="Courier New" w:cs="Courier New"/>
          <w:lang w:val="en-US"/>
        </w:rPr>
        <w:t>List</w:t>
      </w:r>
      <w:r w:rsidRPr="006C2282">
        <w:rPr>
          <w:rFonts w:ascii="Courier New" w:hAnsi="Courier New" w:cs="Courier New"/>
        </w:rPr>
        <w:t>&lt;</w:t>
      </w:r>
      <w:r w:rsidRPr="006C2282">
        <w:rPr>
          <w:rFonts w:ascii="Courier New" w:hAnsi="Courier New" w:cs="Courier New"/>
          <w:lang w:val="en-US"/>
        </w:rPr>
        <w:t>Registration</w:t>
      </w:r>
      <w:r w:rsidRPr="006C2282">
        <w:rPr>
          <w:rFonts w:ascii="Courier New" w:hAnsi="Courier New" w:cs="Courier New"/>
        </w:rPr>
        <w:t>&gt;</w:t>
      </w:r>
    </w:p>
    <w:p w:rsidR="00CD0E38" w:rsidRPr="00B65E3E" w:rsidRDefault="00CD0E38">
      <w:pPr>
        <w:tabs>
          <w:tab w:val="left" w:pos="720"/>
        </w:tabs>
        <w:rPr>
          <w:rFonts w:ascii="Arial" w:eastAsiaTheme="minorEastAsia" w:hAnsi="Arial" w:cs="Arial"/>
          <w:szCs w:val="21"/>
          <w:lang w:eastAsia="ru-RU"/>
        </w:rPr>
      </w:pPr>
    </w:p>
    <w:sectPr w:rsidR="00CD0E38" w:rsidRPr="00B65E3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sans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"/>
      <w:lvlJc w:val="left"/>
      <w:pPr>
        <w:tabs>
          <w:tab w:val="num" w:pos="1146"/>
        </w:tabs>
        <w:ind w:left="1146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66"/>
        </w:tabs>
        <w:ind w:left="1866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226"/>
        </w:tabs>
        <w:ind w:left="2226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946"/>
        </w:tabs>
        <w:ind w:left="2946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3306"/>
        </w:tabs>
        <w:ind w:left="3306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026"/>
        </w:tabs>
        <w:ind w:left="4026" w:hanging="360"/>
      </w:pPr>
      <w:rPr>
        <w:rFonts w:ascii="OpenSymbol" w:hAnsi="OpenSymbol" w:cs="Open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961"/>
    <w:rsid w:val="00147C96"/>
    <w:rsid w:val="001C2E58"/>
    <w:rsid w:val="00297195"/>
    <w:rsid w:val="00585AFF"/>
    <w:rsid w:val="00696961"/>
    <w:rsid w:val="006C2282"/>
    <w:rsid w:val="006F781D"/>
    <w:rsid w:val="00B65E3E"/>
    <w:rsid w:val="00C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99A29498-1326-4902-99FD-7CB53C44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1C2E5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2z0">
    <w:name w:val="WW8Num2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11">
    <w:name w:val="Основной шрифт абзаца1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eastAsia="MS Gothic" w:hAnsi="Arial" w:cs="Lucidasans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ucidasans"/>
    </w:rPr>
  </w:style>
  <w:style w:type="paragraph" w:customStyle="1" w:styleId="Caption">
    <w:name w:val="Caption"/>
    <w:basedOn w:val="a"/>
    <w:pPr>
      <w:suppressLineNumbers/>
      <w:spacing w:before="120" w:after="120"/>
    </w:pPr>
    <w:rPr>
      <w:rFonts w:cs="Lucidasans"/>
      <w:i/>
      <w:iCs/>
    </w:rPr>
  </w:style>
  <w:style w:type="paragraph" w:customStyle="1" w:styleId="Index">
    <w:name w:val="Index"/>
    <w:basedOn w:val="a"/>
    <w:pPr>
      <w:suppressLineNumbers/>
    </w:pPr>
    <w:rPr>
      <w:rFonts w:cs="Lucidasans"/>
    </w:rPr>
  </w:style>
  <w:style w:type="character" w:customStyle="1" w:styleId="10">
    <w:name w:val="Заголовок 1 Знак"/>
    <w:basedOn w:val="a0"/>
    <w:link w:val="1"/>
    <w:uiPriority w:val="9"/>
    <w:rsid w:val="001C2E58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A6BA78E8A96044B8E4A97F8AF86241" ma:contentTypeVersion="2" ma:contentTypeDescription="Создание документа." ma:contentTypeScope="" ma:versionID="f5c3c86647869719ca762fa5eb75b437">
  <xsd:schema xmlns:xsd="http://www.w3.org/2001/XMLSchema" xmlns:xs="http://www.w3.org/2001/XMLSchema" xmlns:p="http://schemas.microsoft.com/office/2006/metadata/properties" xmlns:ns2="87031a89-5949-4a43-a097-61ebb809236d" targetNamespace="http://schemas.microsoft.com/office/2006/metadata/properties" ma:root="true" ma:fieldsID="9b7140afbd35953715c2808c3a4e0f83" ns2:_="">
    <xsd:import namespace="87031a89-5949-4a43-a097-61ebb8092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31a89-5949-4a43-a097-61ebb8092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02AB70-1B8A-4B18-A9E0-130CD2664464}"/>
</file>

<file path=customXml/itemProps2.xml><?xml version="1.0" encoding="utf-8"?>
<ds:datastoreItem xmlns:ds="http://schemas.openxmlformats.org/officeDocument/2006/customXml" ds:itemID="{E8D83C88-0E2E-407C-AA4A-54EF48F896F1}"/>
</file>

<file path=customXml/itemProps3.xml><?xml version="1.0" encoding="utf-8"?>
<ds:datastoreItem xmlns:ds="http://schemas.openxmlformats.org/officeDocument/2006/customXml" ds:itemID="{75442B7C-90FE-4791-9F4D-E92C572971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к лекции «Основы технологий RMI и CORBA»</vt:lpstr>
    </vt:vector>
  </TitlesOfParts>
  <Company>FST SPbSPU ISMI</Company>
  <LinksUpToDate>false</LinksUpToDate>
  <CharactersWithSpaces>2037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к лекции «Основы технологий RMI и CORBA»</dc:title>
  <dc:subject/>
  <dc:creator>YZ</dc:creator>
  <cp:keywords/>
  <cp:lastModifiedBy>Admin</cp:lastModifiedBy>
  <cp:revision>3</cp:revision>
  <cp:lastPrinted>1601-01-01T00:00:00Z</cp:lastPrinted>
  <dcterms:created xsi:type="dcterms:W3CDTF">2020-05-17T08:04:00Z</dcterms:created>
  <dcterms:modified xsi:type="dcterms:W3CDTF">2020-05-17T10:30:00Z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0x0101000FA6BA78E8A96044B8E4A97F8AF86241</vt:lpwstr>
  </property>
</Properties>
</file>